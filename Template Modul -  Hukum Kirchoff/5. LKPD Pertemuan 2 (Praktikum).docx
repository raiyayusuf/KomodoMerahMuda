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X="40" w:tblpY="198"/>
        <w:tblW w:w="10881" w:type="dxa"/>
        <w:tblLook w:val="04A0" w:firstRow="1" w:lastRow="0" w:firstColumn="1" w:lastColumn="0" w:noHBand="0" w:noVBand="1"/>
      </w:tblPr>
      <w:tblGrid>
        <w:gridCol w:w="3607"/>
        <w:gridCol w:w="3508"/>
        <w:gridCol w:w="3766"/>
      </w:tblGrid>
      <w:tr w:rsidR="009002BA" w:rsidRPr="007745C8" w:rsidTr="00C66DF7">
        <w:trPr>
          <w:trHeight w:val="494"/>
        </w:trPr>
        <w:tc>
          <w:tcPr>
            <w:tcW w:w="10881" w:type="dxa"/>
            <w:gridSpan w:val="3"/>
            <w:tcBorders>
              <w:bottom w:val="single" w:sz="24" w:space="0" w:color="auto"/>
            </w:tcBorders>
            <w:vAlign w:val="bottom"/>
          </w:tcPr>
          <w:p w:rsidR="009002BA" w:rsidRPr="007745C8" w:rsidRDefault="009002BA" w:rsidP="00E016EC">
            <w:pPr>
              <w:spacing w:before="120" w:line="360" w:lineRule="auto"/>
              <w:jc w:val="center"/>
              <w:rPr>
                <w:rFonts w:ascii="Arial" w:hAnsi="Arial" w:cs="Arial"/>
                <w:b/>
              </w:rPr>
            </w:pPr>
            <w:r w:rsidRPr="007745C8">
              <w:rPr>
                <w:rFonts w:ascii="Arial" w:hAnsi="Arial" w:cs="Arial"/>
                <w:b/>
              </w:rPr>
              <w:t>SMK NEGERI 3 YOGYAKARTA</w:t>
            </w:r>
          </w:p>
        </w:tc>
      </w:tr>
      <w:tr w:rsidR="009002BA" w:rsidRPr="007745C8" w:rsidTr="00C66DF7">
        <w:trPr>
          <w:trHeight w:val="520"/>
        </w:trPr>
        <w:tc>
          <w:tcPr>
            <w:tcW w:w="10881" w:type="dxa"/>
            <w:gridSpan w:val="3"/>
            <w:tcBorders>
              <w:top w:val="single" w:sz="24" w:space="0" w:color="auto"/>
            </w:tcBorders>
            <w:vAlign w:val="bottom"/>
          </w:tcPr>
          <w:p w:rsidR="009002BA" w:rsidRPr="007745C8" w:rsidRDefault="009002BA" w:rsidP="00E016EC">
            <w:pPr>
              <w:spacing w:before="120" w:line="360" w:lineRule="auto"/>
              <w:jc w:val="center"/>
              <w:rPr>
                <w:rFonts w:ascii="Arial" w:hAnsi="Arial" w:cs="Arial"/>
                <w:b/>
              </w:rPr>
            </w:pPr>
            <w:r w:rsidRPr="007745C8">
              <w:rPr>
                <w:rFonts w:ascii="Arial" w:hAnsi="Arial" w:cs="Arial"/>
                <w:b/>
              </w:rPr>
              <w:t xml:space="preserve">MATA PRAKTIKUM : </w:t>
            </w:r>
            <w:r w:rsidR="005F602A">
              <w:rPr>
                <w:rFonts w:ascii="Arial" w:hAnsi="Arial" w:cs="Arial"/>
                <w:b/>
              </w:rPr>
              <w:t>DASAR-DASAR TEKNIK KETENAGALISTRIKAN</w:t>
            </w:r>
          </w:p>
        </w:tc>
      </w:tr>
      <w:tr w:rsidR="00E4332A" w:rsidRPr="007745C8" w:rsidTr="00C66DF7">
        <w:trPr>
          <w:trHeight w:val="884"/>
        </w:trPr>
        <w:tc>
          <w:tcPr>
            <w:tcW w:w="3607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9002BA" w:rsidRPr="007745C8" w:rsidRDefault="00E016EC" w:rsidP="00E016EC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Bidang Keahlian</w:t>
            </w:r>
            <w:r w:rsidR="00603A09" w:rsidRPr="007745C8">
              <w:rPr>
                <w:rFonts w:ascii="Arial" w:hAnsi="Arial" w:cs="Arial"/>
              </w:rPr>
              <w:t xml:space="preserve">: Teknik </w:t>
            </w:r>
            <w:r>
              <w:rPr>
                <w:rFonts w:ascii="Arial" w:hAnsi="Arial" w:cs="Arial"/>
              </w:rPr>
              <w:t>Ketenagalistrikan</w:t>
            </w:r>
          </w:p>
        </w:tc>
        <w:tc>
          <w:tcPr>
            <w:tcW w:w="3508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:rsidR="00CF0F85" w:rsidRDefault="00CF0F85" w:rsidP="00E016EC">
            <w:pPr>
              <w:spacing w:before="120"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PENERAPAN </w:t>
            </w:r>
          </w:p>
          <w:p w:rsidR="009002BA" w:rsidRPr="007745C8" w:rsidRDefault="003E1693" w:rsidP="00E016EC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HU</w:t>
            </w:r>
            <w:r w:rsidR="00CF0F85">
              <w:rPr>
                <w:rFonts w:ascii="Arial" w:hAnsi="Arial" w:cs="Arial"/>
                <w:b/>
              </w:rPr>
              <w:t>KUM KIRCHOFF PADA BEBAN SERI,</w:t>
            </w:r>
            <w:r>
              <w:rPr>
                <w:rFonts w:ascii="Arial" w:hAnsi="Arial" w:cs="Arial"/>
                <w:b/>
              </w:rPr>
              <w:t xml:space="preserve"> PARALEL DAN CAMPURAN</w:t>
            </w:r>
          </w:p>
        </w:tc>
        <w:tc>
          <w:tcPr>
            <w:tcW w:w="376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vAlign w:val="center"/>
          </w:tcPr>
          <w:p w:rsidR="009002BA" w:rsidRPr="007745C8" w:rsidRDefault="009002BA" w:rsidP="00E016EC">
            <w:pPr>
              <w:spacing w:before="120" w:line="360" w:lineRule="auto"/>
              <w:rPr>
                <w:rFonts w:ascii="Arial" w:hAnsi="Arial" w:cs="Arial"/>
              </w:rPr>
            </w:pPr>
            <w:r w:rsidRPr="007745C8">
              <w:rPr>
                <w:rFonts w:ascii="Arial" w:hAnsi="Arial" w:cs="Arial"/>
              </w:rPr>
              <w:t xml:space="preserve">Job / Semester : </w:t>
            </w:r>
            <w:r w:rsidR="007D1A47">
              <w:rPr>
                <w:rFonts w:ascii="Arial" w:hAnsi="Arial" w:cs="Arial"/>
              </w:rPr>
              <w:t>5</w:t>
            </w:r>
            <w:r w:rsidRPr="007745C8">
              <w:rPr>
                <w:rFonts w:ascii="Arial" w:hAnsi="Arial" w:cs="Arial"/>
              </w:rPr>
              <w:t xml:space="preserve"> / Gasal</w:t>
            </w:r>
          </w:p>
        </w:tc>
      </w:tr>
      <w:tr w:rsidR="00E4332A" w:rsidRPr="007745C8" w:rsidTr="00C66DF7">
        <w:trPr>
          <w:trHeight w:val="520"/>
        </w:trPr>
        <w:tc>
          <w:tcPr>
            <w:tcW w:w="3607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9002BA" w:rsidRPr="007745C8" w:rsidRDefault="009002BA" w:rsidP="00E016EC">
            <w:pPr>
              <w:spacing w:before="120" w:line="360" w:lineRule="auto"/>
              <w:rPr>
                <w:rFonts w:ascii="Arial" w:hAnsi="Arial" w:cs="Arial"/>
              </w:rPr>
            </w:pPr>
            <w:r w:rsidRPr="007745C8">
              <w:rPr>
                <w:rFonts w:ascii="Arial" w:hAnsi="Arial" w:cs="Arial"/>
              </w:rPr>
              <w:t>Nama : ……………………….</w:t>
            </w:r>
          </w:p>
        </w:tc>
        <w:tc>
          <w:tcPr>
            <w:tcW w:w="3508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9002BA" w:rsidRPr="007745C8" w:rsidRDefault="009002BA" w:rsidP="00E016EC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76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vAlign w:val="center"/>
          </w:tcPr>
          <w:p w:rsidR="009002BA" w:rsidRPr="007745C8" w:rsidRDefault="009002BA" w:rsidP="00E016EC">
            <w:pPr>
              <w:spacing w:before="120" w:line="360" w:lineRule="auto"/>
              <w:rPr>
                <w:rFonts w:ascii="Arial" w:hAnsi="Arial" w:cs="Arial"/>
              </w:rPr>
            </w:pPr>
            <w:r w:rsidRPr="007745C8">
              <w:rPr>
                <w:rFonts w:ascii="Arial" w:hAnsi="Arial" w:cs="Arial"/>
              </w:rPr>
              <w:t>Tanggal Praktik : …</w:t>
            </w:r>
          </w:p>
        </w:tc>
      </w:tr>
      <w:tr w:rsidR="00E4332A" w:rsidRPr="007745C8" w:rsidTr="00C66DF7">
        <w:trPr>
          <w:trHeight w:val="780"/>
        </w:trPr>
        <w:tc>
          <w:tcPr>
            <w:tcW w:w="3607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9002BA" w:rsidRPr="007745C8" w:rsidRDefault="009002BA" w:rsidP="00E016EC">
            <w:pPr>
              <w:spacing w:before="120" w:line="360" w:lineRule="auto"/>
              <w:rPr>
                <w:rFonts w:ascii="Arial" w:hAnsi="Arial" w:cs="Arial"/>
              </w:rPr>
            </w:pPr>
            <w:r w:rsidRPr="007745C8">
              <w:rPr>
                <w:rFonts w:ascii="Arial" w:hAnsi="Arial" w:cs="Arial"/>
              </w:rPr>
              <w:t>Kelas / NIS : ………</w:t>
            </w:r>
            <w:r w:rsidR="00064AF5" w:rsidRPr="007745C8">
              <w:rPr>
                <w:rFonts w:ascii="Arial" w:hAnsi="Arial" w:cs="Arial"/>
              </w:rPr>
              <w:t xml:space="preserve"> </w:t>
            </w:r>
            <w:r w:rsidRPr="007745C8">
              <w:rPr>
                <w:rFonts w:ascii="Arial" w:hAnsi="Arial" w:cs="Arial"/>
              </w:rPr>
              <w:t>/</w:t>
            </w:r>
            <w:r w:rsidR="00064AF5" w:rsidRPr="007745C8">
              <w:rPr>
                <w:rFonts w:ascii="Arial" w:hAnsi="Arial" w:cs="Arial"/>
              </w:rPr>
              <w:t xml:space="preserve"> </w:t>
            </w:r>
            <w:r w:rsidRPr="007745C8">
              <w:rPr>
                <w:rFonts w:ascii="Arial" w:hAnsi="Arial" w:cs="Arial"/>
              </w:rPr>
              <w:t>………..</w:t>
            </w:r>
          </w:p>
        </w:tc>
        <w:tc>
          <w:tcPr>
            <w:tcW w:w="3508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9002BA" w:rsidRPr="007745C8" w:rsidRDefault="009002BA" w:rsidP="00E016EC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76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vAlign w:val="center"/>
          </w:tcPr>
          <w:p w:rsidR="009002BA" w:rsidRPr="007745C8" w:rsidRDefault="009002BA" w:rsidP="00E016EC">
            <w:pPr>
              <w:spacing w:before="120" w:line="360" w:lineRule="auto"/>
              <w:rPr>
                <w:rFonts w:ascii="Arial" w:hAnsi="Arial" w:cs="Arial"/>
              </w:rPr>
            </w:pPr>
            <w:r w:rsidRPr="007745C8">
              <w:rPr>
                <w:rFonts w:ascii="Arial" w:hAnsi="Arial" w:cs="Arial"/>
              </w:rPr>
              <w:t xml:space="preserve">Waktu : </w:t>
            </w:r>
            <w:r w:rsidR="00E016EC">
              <w:rPr>
                <w:rFonts w:ascii="Arial" w:hAnsi="Arial" w:cs="Arial"/>
              </w:rPr>
              <w:t>4</w:t>
            </w:r>
            <w:r w:rsidR="005F602A">
              <w:rPr>
                <w:rFonts w:ascii="Arial" w:hAnsi="Arial" w:cs="Arial"/>
              </w:rPr>
              <w:t>x45</w:t>
            </w:r>
            <w:r w:rsidRPr="007745C8">
              <w:rPr>
                <w:rFonts w:ascii="Arial" w:hAnsi="Arial" w:cs="Arial"/>
              </w:rPr>
              <w:t xml:space="preserve"> menit</w:t>
            </w:r>
          </w:p>
        </w:tc>
      </w:tr>
    </w:tbl>
    <w:p w:rsidR="0035775A" w:rsidRPr="007745C8" w:rsidRDefault="0035775A" w:rsidP="00930F39">
      <w:pPr>
        <w:spacing w:line="360" w:lineRule="auto"/>
        <w:rPr>
          <w:rFonts w:ascii="Arial" w:hAnsi="Arial" w:cs="Arial"/>
          <w:sz w:val="22"/>
          <w:szCs w:val="22"/>
        </w:rPr>
      </w:pPr>
    </w:p>
    <w:p w:rsidR="0035775A" w:rsidRPr="005F602A" w:rsidRDefault="005F602A" w:rsidP="005F602A">
      <w:pPr>
        <w:pStyle w:val="ListParagraph"/>
        <w:numPr>
          <w:ilvl w:val="0"/>
          <w:numId w:val="7"/>
        </w:numPr>
        <w:spacing w:line="360" w:lineRule="auto"/>
        <w:ind w:left="426"/>
        <w:rPr>
          <w:rFonts w:ascii="Arial" w:eastAsia="Arial" w:hAnsi="Arial" w:cs="Arial"/>
          <w:sz w:val="22"/>
          <w:szCs w:val="22"/>
        </w:rPr>
      </w:pPr>
      <w:r w:rsidRPr="005F602A">
        <w:rPr>
          <w:rFonts w:ascii="Arial" w:eastAsia="Arial" w:hAnsi="Arial" w:cs="Arial"/>
          <w:b/>
          <w:spacing w:val="-1"/>
          <w:sz w:val="22"/>
          <w:szCs w:val="22"/>
        </w:rPr>
        <w:t>Capaian Pembelajaran</w:t>
      </w:r>
    </w:p>
    <w:p w:rsidR="003E1693" w:rsidRDefault="003E1693" w:rsidP="005F602A">
      <w:pPr>
        <w:spacing w:line="360" w:lineRule="auto"/>
        <w:ind w:left="993" w:hanging="47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E6. P</w:t>
      </w:r>
      <w:r w:rsidRPr="003E1693">
        <w:rPr>
          <w:rFonts w:ascii="Arial" w:eastAsia="Arial" w:hAnsi="Arial" w:cs="Arial"/>
          <w:sz w:val="22"/>
          <w:szCs w:val="22"/>
        </w:rPr>
        <w:t>eserta didik mampu memahami tegangan, arus, tahanan, kapasitansi dan rangkaian dasar kelistrikan, serta jenis- jenis bahan yang digunakan dalam ketenagalistrikan</w:t>
      </w:r>
    </w:p>
    <w:p w:rsidR="00C31B8B" w:rsidRPr="007745C8" w:rsidRDefault="005F602A" w:rsidP="005F602A">
      <w:pPr>
        <w:spacing w:line="360" w:lineRule="auto"/>
        <w:ind w:left="993" w:hanging="47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E8.</w:t>
      </w:r>
      <w:r w:rsidR="00D740BD" w:rsidRPr="007745C8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3E1693">
        <w:rPr>
          <w:rFonts w:ascii="Arial" w:eastAsia="Arial" w:hAnsi="Arial" w:cs="Arial"/>
          <w:spacing w:val="-4"/>
          <w:sz w:val="22"/>
          <w:szCs w:val="22"/>
        </w:rPr>
        <w:t>P</w:t>
      </w:r>
      <w:r w:rsidRPr="005F602A">
        <w:rPr>
          <w:rFonts w:ascii="Arial" w:eastAsia="Arial" w:hAnsi="Arial" w:cs="Arial"/>
          <w:spacing w:val="-4"/>
          <w:sz w:val="22"/>
          <w:szCs w:val="22"/>
        </w:rPr>
        <w:t>eserta didik mampu menggunakan alat ukur dan alat uji kelistrikan, yang menyan</w:t>
      </w:r>
      <w:r w:rsidR="002D4DDE">
        <w:rPr>
          <w:rFonts w:ascii="Arial" w:eastAsia="Arial" w:hAnsi="Arial" w:cs="Arial"/>
          <w:spacing w:val="-4"/>
          <w:sz w:val="22"/>
          <w:szCs w:val="22"/>
        </w:rPr>
        <w:t xml:space="preserve">gkut konsep dasar kelistrikan, </w:t>
      </w:r>
      <w:r>
        <w:rPr>
          <w:rFonts w:ascii="Arial" w:eastAsia="Arial" w:hAnsi="Arial" w:cs="Arial"/>
          <w:spacing w:val="-4"/>
          <w:sz w:val="22"/>
          <w:szCs w:val="22"/>
        </w:rPr>
        <w:t>si</w:t>
      </w:r>
      <w:r w:rsidRPr="005F602A">
        <w:rPr>
          <w:rFonts w:ascii="Arial" w:eastAsia="Arial" w:hAnsi="Arial" w:cs="Arial"/>
          <w:spacing w:val="-4"/>
          <w:sz w:val="22"/>
          <w:szCs w:val="22"/>
        </w:rPr>
        <w:t>stem tenaga listrik, dasar elektronika, serta teknik digital.</w:t>
      </w:r>
    </w:p>
    <w:p w:rsidR="00E4332A" w:rsidRDefault="00E4332A" w:rsidP="00930F39">
      <w:pPr>
        <w:spacing w:line="360" w:lineRule="auto"/>
        <w:rPr>
          <w:rFonts w:ascii="Arial" w:eastAsia="Arial" w:hAnsi="Arial" w:cs="Arial"/>
          <w:b/>
          <w:spacing w:val="-1"/>
          <w:sz w:val="22"/>
          <w:szCs w:val="22"/>
        </w:rPr>
      </w:pPr>
    </w:p>
    <w:p w:rsidR="0035775A" w:rsidRPr="00930F39" w:rsidRDefault="00D740BD" w:rsidP="005F602A">
      <w:pPr>
        <w:pStyle w:val="ListParagraph"/>
        <w:numPr>
          <w:ilvl w:val="0"/>
          <w:numId w:val="7"/>
        </w:numPr>
        <w:spacing w:line="360" w:lineRule="auto"/>
        <w:ind w:left="426"/>
        <w:rPr>
          <w:rFonts w:ascii="Arial" w:eastAsia="Arial" w:hAnsi="Arial" w:cs="Arial"/>
          <w:sz w:val="22"/>
          <w:szCs w:val="22"/>
        </w:rPr>
      </w:pPr>
      <w:r w:rsidRPr="005F602A">
        <w:rPr>
          <w:rFonts w:ascii="Arial" w:eastAsia="Arial" w:hAnsi="Arial" w:cs="Arial"/>
          <w:b/>
          <w:spacing w:val="-1"/>
          <w:sz w:val="22"/>
          <w:szCs w:val="22"/>
        </w:rPr>
        <w:t>Indikator</w:t>
      </w:r>
      <w:r w:rsidRPr="007745C8"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r w:rsidRPr="007745C8">
        <w:rPr>
          <w:rFonts w:ascii="Arial" w:eastAsia="Arial" w:hAnsi="Arial" w:cs="Arial"/>
          <w:b/>
          <w:spacing w:val="-1"/>
          <w:sz w:val="22"/>
          <w:szCs w:val="22"/>
        </w:rPr>
        <w:t>P</w:t>
      </w:r>
      <w:r w:rsidRPr="007745C8">
        <w:rPr>
          <w:rFonts w:ascii="Arial" w:eastAsia="Arial" w:hAnsi="Arial" w:cs="Arial"/>
          <w:b/>
          <w:sz w:val="22"/>
          <w:szCs w:val="22"/>
        </w:rPr>
        <w:t>e</w:t>
      </w:r>
      <w:r w:rsidRPr="007745C8">
        <w:rPr>
          <w:rFonts w:ascii="Arial" w:eastAsia="Arial" w:hAnsi="Arial" w:cs="Arial"/>
          <w:b/>
          <w:spacing w:val="-1"/>
          <w:sz w:val="22"/>
          <w:szCs w:val="22"/>
        </w:rPr>
        <w:t>n</w:t>
      </w:r>
      <w:r w:rsidRPr="007745C8">
        <w:rPr>
          <w:rFonts w:ascii="Arial" w:eastAsia="Arial" w:hAnsi="Arial" w:cs="Arial"/>
          <w:b/>
          <w:sz w:val="22"/>
          <w:szCs w:val="22"/>
        </w:rPr>
        <w:t>c</w:t>
      </w:r>
      <w:r w:rsidRPr="007745C8">
        <w:rPr>
          <w:rFonts w:ascii="Arial" w:eastAsia="Arial" w:hAnsi="Arial" w:cs="Arial"/>
          <w:b/>
          <w:spacing w:val="-1"/>
          <w:sz w:val="22"/>
          <w:szCs w:val="22"/>
        </w:rPr>
        <w:t>a</w:t>
      </w:r>
      <w:r w:rsidRPr="007745C8">
        <w:rPr>
          <w:rFonts w:ascii="Arial" w:eastAsia="Arial" w:hAnsi="Arial" w:cs="Arial"/>
          <w:b/>
          <w:sz w:val="22"/>
          <w:szCs w:val="22"/>
        </w:rPr>
        <w:t>p</w:t>
      </w:r>
      <w:r w:rsidRPr="007745C8">
        <w:rPr>
          <w:rFonts w:ascii="Arial" w:eastAsia="Arial" w:hAnsi="Arial" w:cs="Arial"/>
          <w:b/>
          <w:spacing w:val="-3"/>
          <w:sz w:val="22"/>
          <w:szCs w:val="22"/>
        </w:rPr>
        <w:t>a</w:t>
      </w:r>
      <w:r w:rsidRPr="007745C8">
        <w:rPr>
          <w:rFonts w:ascii="Arial" w:eastAsia="Arial" w:hAnsi="Arial" w:cs="Arial"/>
          <w:b/>
          <w:spacing w:val="1"/>
          <w:sz w:val="22"/>
          <w:szCs w:val="22"/>
        </w:rPr>
        <w:t>i</w:t>
      </w:r>
      <w:r w:rsidRPr="007745C8">
        <w:rPr>
          <w:rFonts w:ascii="Arial" w:eastAsia="Arial" w:hAnsi="Arial" w:cs="Arial"/>
          <w:b/>
          <w:sz w:val="22"/>
          <w:szCs w:val="22"/>
        </w:rPr>
        <w:t xml:space="preserve">an </w:t>
      </w:r>
      <w:r w:rsidRPr="007745C8">
        <w:rPr>
          <w:rFonts w:ascii="Arial" w:eastAsia="Arial" w:hAnsi="Arial" w:cs="Arial"/>
          <w:b/>
          <w:spacing w:val="-3"/>
          <w:sz w:val="22"/>
          <w:szCs w:val="22"/>
        </w:rPr>
        <w:t>K</w:t>
      </w:r>
      <w:r w:rsidRPr="007745C8">
        <w:rPr>
          <w:rFonts w:ascii="Arial" w:eastAsia="Arial" w:hAnsi="Arial" w:cs="Arial"/>
          <w:b/>
          <w:sz w:val="22"/>
          <w:szCs w:val="22"/>
        </w:rPr>
        <w:t>omp</w:t>
      </w:r>
      <w:r w:rsidRPr="007745C8">
        <w:rPr>
          <w:rFonts w:ascii="Arial" w:eastAsia="Arial" w:hAnsi="Arial" w:cs="Arial"/>
          <w:b/>
          <w:spacing w:val="-1"/>
          <w:sz w:val="22"/>
          <w:szCs w:val="22"/>
        </w:rPr>
        <w:t>e</w:t>
      </w:r>
      <w:r w:rsidRPr="007745C8">
        <w:rPr>
          <w:rFonts w:ascii="Arial" w:eastAsia="Arial" w:hAnsi="Arial" w:cs="Arial"/>
          <w:b/>
          <w:spacing w:val="1"/>
          <w:sz w:val="22"/>
          <w:szCs w:val="22"/>
        </w:rPr>
        <w:t>t</w:t>
      </w:r>
      <w:r w:rsidRPr="007745C8">
        <w:rPr>
          <w:rFonts w:ascii="Arial" w:eastAsia="Arial" w:hAnsi="Arial" w:cs="Arial"/>
          <w:b/>
          <w:sz w:val="22"/>
          <w:szCs w:val="22"/>
        </w:rPr>
        <w:t>e</w:t>
      </w:r>
      <w:r w:rsidRPr="007745C8">
        <w:rPr>
          <w:rFonts w:ascii="Arial" w:eastAsia="Arial" w:hAnsi="Arial" w:cs="Arial"/>
          <w:b/>
          <w:spacing w:val="-1"/>
          <w:sz w:val="22"/>
          <w:szCs w:val="22"/>
        </w:rPr>
        <w:t>n</w:t>
      </w:r>
      <w:r w:rsidRPr="007745C8">
        <w:rPr>
          <w:rFonts w:ascii="Arial" w:eastAsia="Arial" w:hAnsi="Arial" w:cs="Arial"/>
          <w:b/>
          <w:spacing w:val="-3"/>
          <w:sz w:val="22"/>
          <w:szCs w:val="22"/>
        </w:rPr>
        <w:t>s</w:t>
      </w:r>
      <w:r w:rsidRPr="007745C8">
        <w:rPr>
          <w:rFonts w:ascii="Arial" w:eastAsia="Arial" w:hAnsi="Arial" w:cs="Arial"/>
          <w:b/>
          <w:sz w:val="22"/>
          <w:szCs w:val="22"/>
        </w:rPr>
        <w:t>i</w:t>
      </w:r>
    </w:p>
    <w:p w:rsidR="0035775A" w:rsidRPr="007745C8" w:rsidRDefault="00D740BD" w:rsidP="00930F39">
      <w:pPr>
        <w:spacing w:line="360" w:lineRule="auto"/>
        <w:ind w:left="523"/>
        <w:rPr>
          <w:rFonts w:ascii="Arial" w:eastAsia="Arial" w:hAnsi="Arial" w:cs="Arial"/>
          <w:sz w:val="22"/>
          <w:szCs w:val="22"/>
        </w:rPr>
      </w:pPr>
      <w:r w:rsidRPr="007745C8">
        <w:rPr>
          <w:rFonts w:ascii="Arial" w:eastAsia="Arial" w:hAnsi="Arial" w:cs="Arial"/>
          <w:spacing w:val="-1"/>
          <w:sz w:val="22"/>
          <w:szCs w:val="22"/>
        </w:rPr>
        <w:t>S</w:t>
      </w:r>
      <w:r w:rsidRPr="007745C8">
        <w:rPr>
          <w:rFonts w:ascii="Arial" w:eastAsia="Arial" w:hAnsi="Arial" w:cs="Arial"/>
          <w:sz w:val="22"/>
          <w:szCs w:val="22"/>
        </w:rPr>
        <w:t>ete</w:t>
      </w:r>
      <w:r w:rsidRPr="007745C8">
        <w:rPr>
          <w:rFonts w:ascii="Arial" w:eastAsia="Arial" w:hAnsi="Arial" w:cs="Arial"/>
          <w:spacing w:val="-1"/>
          <w:sz w:val="22"/>
          <w:szCs w:val="22"/>
        </w:rPr>
        <w:t>l</w:t>
      </w:r>
      <w:r w:rsidRPr="007745C8">
        <w:rPr>
          <w:rFonts w:ascii="Arial" w:eastAsia="Arial" w:hAnsi="Arial" w:cs="Arial"/>
          <w:sz w:val="22"/>
          <w:szCs w:val="22"/>
        </w:rPr>
        <w:t>ah</w:t>
      </w:r>
      <w:r w:rsidRPr="007745C8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2D4DDE">
        <w:rPr>
          <w:rFonts w:ascii="Arial" w:eastAsia="Arial" w:hAnsi="Arial" w:cs="Arial"/>
          <w:spacing w:val="1"/>
          <w:sz w:val="22"/>
          <w:szCs w:val="22"/>
        </w:rPr>
        <w:t>melakukan praktikum</w:t>
      </w:r>
      <w:r w:rsidRPr="007745C8">
        <w:rPr>
          <w:rFonts w:ascii="Arial" w:eastAsia="Arial" w:hAnsi="Arial" w:cs="Arial"/>
          <w:sz w:val="22"/>
          <w:szCs w:val="22"/>
        </w:rPr>
        <w:t>,</w:t>
      </w:r>
      <w:r w:rsidRPr="007745C8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2D4DDE">
        <w:rPr>
          <w:rFonts w:ascii="Arial" w:eastAsia="Arial" w:hAnsi="Arial" w:cs="Arial"/>
          <w:sz w:val="22"/>
          <w:szCs w:val="22"/>
        </w:rPr>
        <w:t>peserta didik</w:t>
      </w:r>
      <w:r w:rsidRPr="007745C8">
        <w:rPr>
          <w:rFonts w:ascii="Arial" w:eastAsia="Arial" w:hAnsi="Arial" w:cs="Arial"/>
          <w:sz w:val="22"/>
          <w:szCs w:val="22"/>
        </w:rPr>
        <w:t xml:space="preserve"> da</w:t>
      </w:r>
      <w:r w:rsidRPr="007745C8">
        <w:rPr>
          <w:rFonts w:ascii="Arial" w:eastAsia="Arial" w:hAnsi="Arial" w:cs="Arial"/>
          <w:spacing w:val="-3"/>
          <w:sz w:val="22"/>
          <w:szCs w:val="22"/>
        </w:rPr>
        <w:t>p</w:t>
      </w:r>
      <w:r w:rsidRPr="007745C8">
        <w:rPr>
          <w:rFonts w:ascii="Arial" w:eastAsia="Arial" w:hAnsi="Arial" w:cs="Arial"/>
          <w:sz w:val="22"/>
          <w:szCs w:val="22"/>
        </w:rPr>
        <w:t>at:</w:t>
      </w:r>
    </w:p>
    <w:p w:rsidR="002D4DDE" w:rsidRPr="002D4DDE" w:rsidRDefault="002D4DDE" w:rsidP="002D4DDE">
      <w:pPr>
        <w:spacing w:line="360" w:lineRule="auto"/>
        <w:ind w:left="567"/>
        <w:rPr>
          <w:rFonts w:ascii="Arial" w:eastAsia="Arial" w:hAnsi="Arial" w:cs="Arial"/>
          <w:spacing w:val="-1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 xml:space="preserve">E6.8.4. </w:t>
      </w:r>
      <w:r w:rsidRPr="002D4DDE">
        <w:rPr>
          <w:rFonts w:ascii="Arial" w:eastAsia="Arial" w:hAnsi="Arial" w:cs="Arial"/>
          <w:spacing w:val="-1"/>
          <w:sz w:val="22"/>
          <w:szCs w:val="22"/>
        </w:rPr>
        <w:t>Menganalisa hasil penerapan hukum kirchoff dalam rangkaian seri, parallel, dan campuran</w:t>
      </w:r>
    </w:p>
    <w:p w:rsidR="0035775A" w:rsidRDefault="002D4DDE" w:rsidP="002D4DDE">
      <w:pPr>
        <w:spacing w:line="360" w:lineRule="auto"/>
        <w:ind w:left="567"/>
        <w:rPr>
          <w:rFonts w:ascii="Arial" w:eastAsia="Arial" w:hAnsi="Arial" w:cs="Arial"/>
          <w:spacing w:val="-1"/>
          <w:sz w:val="22"/>
          <w:szCs w:val="22"/>
        </w:rPr>
      </w:pPr>
      <w:r w:rsidRPr="002D4DDE">
        <w:rPr>
          <w:rFonts w:ascii="Arial" w:eastAsia="Arial" w:hAnsi="Arial" w:cs="Arial"/>
          <w:spacing w:val="-1"/>
          <w:sz w:val="22"/>
          <w:szCs w:val="22"/>
        </w:rPr>
        <w:t>E8.2.2. Mengukur besar arus dan tegangan yang mengali pada rangkaian dengan tepat</w:t>
      </w:r>
    </w:p>
    <w:p w:rsidR="00C17D61" w:rsidRPr="007745C8" w:rsidRDefault="00C17D61" w:rsidP="002D4DDE">
      <w:pPr>
        <w:spacing w:line="360" w:lineRule="auto"/>
        <w:ind w:left="567"/>
        <w:rPr>
          <w:rFonts w:ascii="Arial" w:hAnsi="Arial" w:cs="Arial"/>
          <w:sz w:val="22"/>
          <w:szCs w:val="22"/>
        </w:rPr>
      </w:pPr>
    </w:p>
    <w:p w:rsidR="0035775A" w:rsidRPr="007745C8" w:rsidRDefault="00D740BD" w:rsidP="005F602A">
      <w:pPr>
        <w:pStyle w:val="ListParagraph"/>
        <w:numPr>
          <w:ilvl w:val="0"/>
          <w:numId w:val="7"/>
        </w:numPr>
        <w:spacing w:line="360" w:lineRule="auto"/>
        <w:ind w:left="426"/>
        <w:rPr>
          <w:rFonts w:ascii="Arial" w:eastAsia="Arial" w:hAnsi="Arial" w:cs="Arial"/>
          <w:sz w:val="22"/>
          <w:szCs w:val="22"/>
        </w:rPr>
      </w:pPr>
      <w:r w:rsidRPr="007745C8">
        <w:rPr>
          <w:rFonts w:ascii="Arial" w:eastAsia="Arial" w:hAnsi="Arial" w:cs="Arial"/>
          <w:b/>
          <w:spacing w:val="-6"/>
          <w:position w:val="-1"/>
          <w:sz w:val="22"/>
          <w:szCs w:val="22"/>
        </w:rPr>
        <w:t>A</w:t>
      </w:r>
      <w:r w:rsidRPr="007745C8">
        <w:rPr>
          <w:rFonts w:ascii="Arial" w:eastAsia="Arial" w:hAnsi="Arial" w:cs="Arial"/>
          <w:b/>
          <w:spacing w:val="3"/>
          <w:position w:val="-1"/>
          <w:sz w:val="22"/>
          <w:szCs w:val="22"/>
        </w:rPr>
        <w:t>l</w:t>
      </w:r>
      <w:r w:rsidRPr="007745C8">
        <w:rPr>
          <w:rFonts w:ascii="Arial" w:eastAsia="Arial" w:hAnsi="Arial" w:cs="Arial"/>
          <w:b/>
          <w:position w:val="-1"/>
          <w:sz w:val="22"/>
          <w:szCs w:val="22"/>
        </w:rPr>
        <w:t>at</w:t>
      </w:r>
      <w:r w:rsidRPr="007745C8">
        <w:rPr>
          <w:rFonts w:ascii="Arial" w:eastAsia="Arial" w:hAnsi="Arial" w:cs="Arial"/>
          <w:b/>
          <w:spacing w:val="2"/>
          <w:position w:val="-1"/>
          <w:sz w:val="22"/>
          <w:szCs w:val="22"/>
        </w:rPr>
        <w:t xml:space="preserve"> </w:t>
      </w:r>
      <w:r w:rsidRPr="007745C8">
        <w:rPr>
          <w:rFonts w:ascii="Arial" w:eastAsia="Arial" w:hAnsi="Arial" w:cs="Arial"/>
          <w:b/>
          <w:position w:val="-1"/>
          <w:sz w:val="22"/>
          <w:szCs w:val="22"/>
        </w:rPr>
        <w:t>dan B</w:t>
      </w:r>
      <w:r w:rsidRPr="007745C8"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a</w:t>
      </w:r>
      <w:r w:rsidRPr="007745C8">
        <w:rPr>
          <w:rFonts w:ascii="Arial" w:eastAsia="Arial" w:hAnsi="Arial" w:cs="Arial"/>
          <w:b/>
          <w:position w:val="-1"/>
          <w:sz w:val="22"/>
          <w:szCs w:val="22"/>
        </w:rPr>
        <w:t>h</w:t>
      </w:r>
      <w:r w:rsidRPr="007745C8"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a</w:t>
      </w:r>
      <w:r w:rsidRPr="007745C8">
        <w:rPr>
          <w:rFonts w:ascii="Arial" w:eastAsia="Arial" w:hAnsi="Arial" w:cs="Arial"/>
          <w:b/>
          <w:position w:val="-1"/>
          <w:sz w:val="22"/>
          <w:szCs w:val="22"/>
        </w:rPr>
        <w:t>n</w:t>
      </w:r>
    </w:p>
    <w:tbl>
      <w:tblPr>
        <w:tblW w:w="0" w:type="auto"/>
        <w:tblInd w:w="7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8"/>
        <w:gridCol w:w="2593"/>
        <w:gridCol w:w="1990"/>
        <w:gridCol w:w="1702"/>
        <w:gridCol w:w="1419"/>
        <w:gridCol w:w="845"/>
      </w:tblGrid>
      <w:tr w:rsidR="0035775A" w:rsidRPr="007745C8" w:rsidTr="001F197C">
        <w:trPr>
          <w:trHeight w:hRule="exact" w:val="386"/>
        </w:trPr>
        <w:tc>
          <w:tcPr>
            <w:tcW w:w="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 w:themeFill="text1" w:themeFillTint="80"/>
          </w:tcPr>
          <w:p w:rsidR="0035775A" w:rsidRPr="007745C8" w:rsidRDefault="00D740BD" w:rsidP="00930F39">
            <w:pPr>
              <w:spacing w:line="360" w:lineRule="auto"/>
              <w:ind w:left="246"/>
              <w:rPr>
                <w:rFonts w:ascii="Arial" w:eastAsia="Arial" w:hAnsi="Arial" w:cs="Arial"/>
                <w:sz w:val="22"/>
                <w:szCs w:val="22"/>
              </w:rPr>
            </w:pPr>
            <w:r w:rsidRPr="007745C8"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NO</w:t>
            </w:r>
          </w:p>
        </w:tc>
        <w:tc>
          <w:tcPr>
            <w:tcW w:w="2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 w:themeFill="text1" w:themeFillTint="80"/>
          </w:tcPr>
          <w:p w:rsidR="0035775A" w:rsidRPr="007745C8" w:rsidRDefault="00D740BD" w:rsidP="00930F39">
            <w:pPr>
              <w:spacing w:line="360" w:lineRule="auto"/>
              <w:ind w:left="922" w:right="92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745C8"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N</w:t>
            </w:r>
            <w:r w:rsidRPr="007745C8">
              <w:rPr>
                <w:rFonts w:ascii="Arial" w:eastAsia="Arial" w:hAnsi="Arial" w:cs="Arial"/>
                <w:b/>
                <w:color w:val="FFFFFF"/>
                <w:spacing w:val="-6"/>
                <w:sz w:val="22"/>
                <w:szCs w:val="22"/>
              </w:rPr>
              <w:t>A</w:t>
            </w:r>
            <w:r w:rsidRPr="007745C8">
              <w:rPr>
                <w:rFonts w:ascii="Arial" w:eastAsia="Arial" w:hAnsi="Arial" w:cs="Arial"/>
                <w:b/>
                <w:color w:val="FFFFFF"/>
                <w:spacing w:val="6"/>
                <w:sz w:val="22"/>
                <w:szCs w:val="22"/>
              </w:rPr>
              <w:t>M</w:t>
            </w:r>
            <w:r w:rsidRPr="007745C8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A</w:t>
            </w:r>
          </w:p>
        </w:tc>
        <w:tc>
          <w:tcPr>
            <w:tcW w:w="19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 w:themeFill="text1" w:themeFillTint="80"/>
          </w:tcPr>
          <w:p w:rsidR="0035775A" w:rsidRPr="007745C8" w:rsidRDefault="00D740BD" w:rsidP="00930F39">
            <w:pPr>
              <w:spacing w:line="360" w:lineRule="auto"/>
              <w:ind w:left="304"/>
              <w:rPr>
                <w:rFonts w:ascii="Arial" w:eastAsia="Arial" w:hAnsi="Arial" w:cs="Arial"/>
                <w:sz w:val="22"/>
                <w:szCs w:val="22"/>
              </w:rPr>
            </w:pPr>
            <w:r w:rsidRPr="007745C8"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SPES</w:t>
            </w:r>
            <w:r w:rsidRPr="007745C8"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I</w:t>
            </w:r>
            <w:r w:rsidRPr="007745C8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FI</w:t>
            </w:r>
            <w:r w:rsidRPr="007745C8">
              <w:rPr>
                <w:rFonts w:ascii="Arial" w:eastAsia="Arial" w:hAnsi="Arial" w:cs="Arial"/>
                <w:b/>
                <w:color w:val="FFFFFF"/>
                <w:spacing w:val="2"/>
                <w:sz w:val="22"/>
                <w:szCs w:val="22"/>
              </w:rPr>
              <w:t>K</w:t>
            </w:r>
            <w:r w:rsidRPr="007745C8">
              <w:rPr>
                <w:rFonts w:ascii="Arial" w:eastAsia="Arial" w:hAnsi="Arial" w:cs="Arial"/>
                <w:b/>
                <w:color w:val="FFFFFF"/>
                <w:spacing w:val="-6"/>
                <w:sz w:val="22"/>
                <w:szCs w:val="22"/>
              </w:rPr>
              <w:t>A</w:t>
            </w:r>
            <w:r w:rsidRPr="007745C8"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S</w:t>
            </w:r>
            <w:r w:rsidRPr="007745C8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I</w:t>
            </w:r>
          </w:p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 w:themeFill="text1" w:themeFillTint="80"/>
          </w:tcPr>
          <w:p w:rsidR="0035775A" w:rsidRPr="007745C8" w:rsidRDefault="00D740BD" w:rsidP="00930F39">
            <w:pPr>
              <w:spacing w:line="360" w:lineRule="auto"/>
              <w:ind w:left="383"/>
              <w:rPr>
                <w:rFonts w:ascii="Arial" w:eastAsia="Arial" w:hAnsi="Arial" w:cs="Arial"/>
                <w:sz w:val="22"/>
                <w:szCs w:val="22"/>
              </w:rPr>
            </w:pPr>
            <w:r w:rsidRPr="007745C8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J</w:t>
            </w:r>
            <w:r w:rsidRPr="007745C8"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U</w:t>
            </w:r>
            <w:r w:rsidRPr="007745C8"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M</w:t>
            </w:r>
            <w:r w:rsidRPr="007745C8">
              <w:rPr>
                <w:rFonts w:ascii="Arial" w:eastAsia="Arial" w:hAnsi="Arial" w:cs="Arial"/>
                <w:b/>
                <w:color w:val="FFFFFF"/>
                <w:spacing w:val="2"/>
                <w:sz w:val="22"/>
                <w:szCs w:val="22"/>
              </w:rPr>
              <w:t>L</w:t>
            </w:r>
            <w:r w:rsidRPr="007745C8">
              <w:rPr>
                <w:rFonts w:ascii="Arial" w:eastAsia="Arial" w:hAnsi="Arial" w:cs="Arial"/>
                <w:b/>
                <w:color w:val="FFFFFF"/>
                <w:spacing w:val="-6"/>
                <w:sz w:val="22"/>
                <w:szCs w:val="22"/>
              </w:rPr>
              <w:t>A</w:t>
            </w:r>
            <w:r w:rsidRPr="007745C8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H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 w:themeFill="text1" w:themeFillTint="80"/>
          </w:tcPr>
          <w:p w:rsidR="0035775A" w:rsidRPr="007745C8" w:rsidRDefault="00D740BD" w:rsidP="00930F39">
            <w:pPr>
              <w:spacing w:line="360" w:lineRule="auto"/>
              <w:ind w:left="244"/>
              <w:rPr>
                <w:rFonts w:ascii="Arial" w:eastAsia="Arial" w:hAnsi="Arial" w:cs="Arial"/>
                <w:sz w:val="22"/>
                <w:szCs w:val="22"/>
              </w:rPr>
            </w:pPr>
            <w:r w:rsidRPr="007745C8"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S</w:t>
            </w:r>
            <w:r w:rsidRPr="007745C8">
              <w:rPr>
                <w:rFonts w:ascii="Arial" w:eastAsia="Arial" w:hAnsi="Arial" w:cs="Arial"/>
                <w:b/>
                <w:color w:val="FFFFFF"/>
                <w:spacing w:val="-6"/>
                <w:sz w:val="22"/>
                <w:szCs w:val="22"/>
              </w:rPr>
              <w:t>A</w:t>
            </w:r>
            <w:r w:rsidRPr="007745C8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T</w:t>
            </w:r>
            <w:r w:rsidRPr="007745C8">
              <w:rPr>
                <w:rFonts w:ascii="Arial" w:eastAsia="Arial" w:hAnsi="Arial" w:cs="Arial"/>
                <w:b/>
                <w:color w:val="FFFFFF"/>
                <w:spacing w:val="3"/>
                <w:sz w:val="22"/>
                <w:szCs w:val="22"/>
              </w:rPr>
              <w:t>U</w:t>
            </w:r>
            <w:r w:rsidRPr="007745C8">
              <w:rPr>
                <w:rFonts w:ascii="Arial" w:eastAsia="Arial" w:hAnsi="Arial" w:cs="Arial"/>
                <w:b/>
                <w:color w:val="FFFFFF"/>
                <w:spacing w:val="-6"/>
                <w:sz w:val="22"/>
                <w:szCs w:val="22"/>
              </w:rPr>
              <w:t>A</w:t>
            </w:r>
            <w:r w:rsidRPr="007745C8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N</w:t>
            </w:r>
          </w:p>
        </w:tc>
        <w:tc>
          <w:tcPr>
            <w:tcW w:w="8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 w:themeFill="text1" w:themeFillTint="80"/>
          </w:tcPr>
          <w:p w:rsidR="0035775A" w:rsidRPr="007745C8" w:rsidRDefault="00D740BD" w:rsidP="00930F39">
            <w:pPr>
              <w:spacing w:line="360" w:lineRule="auto"/>
              <w:ind w:left="198"/>
              <w:rPr>
                <w:rFonts w:ascii="Arial" w:eastAsia="Arial" w:hAnsi="Arial" w:cs="Arial"/>
                <w:sz w:val="22"/>
                <w:szCs w:val="22"/>
              </w:rPr>
            </w:pPr>
            <w:r w:rsidRPr="007745C8"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KET</w:t>
            </w:r>
          </w:p>
        </w:tc>
      </w:tr>
      <w:tr w:rsidR="0035775A" w:rsidRPr="007745C8" w:rsidTr="00930F39">
        <w:trPr>
          <w:trHeight w:hRule="exact" w:val="504"/>
        </w:trPr>
        <w:tc>
          <w:tcPr>
            <w:tcW w:w="9387" w:type="dxa"/>
            <w:gridSpan w:val="6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DBE4F0"/>
            <w:vAlign w:val="center"/>
          </w:tcPr>
          <w:p w:rsidR="0035775A" w:rsidRPr="007745C8" w:rsidRDefault="00D740BD" w:rsidP="00930F39">
            <w:pPr>
              <w:spacing w:line="360" w:lineRule="auto"/>
              <w:ind w:left="4357" w:right="436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745C8">
              <w:rPr>
                <w:rFonts w:ascii="Arial" w:eastAsia="Arial" w:hAnsi="Arial" w:cs="Arial"/>
                <w:b/>
                <w:spacing w:val="-6"/>
                <w:sz w:val="22"/>
                <w:szCs w:val="22"/>
              </w:rPr>
              <w:t>A</w:t>
            </w:r>
            <w:r w:rsidRPr="007745C8">
              <w:rPr>
                <w:rFonts w:ascii="Arial" w:eastAsia="Arial" w:hAnsi="Arial" w:cs="Arial"/>
                <w:b/>
                <w:spacing w:val="4"/>
                <w:sz w:val="22"/>
                <w:szCs w:val="22"/>
              </w:rPr>
              <w:t>L</w:t>
            </w:r>
            <w:r w:rsidRPr="007745C8">
              <w:rPr>
                <w:rFonts w:ascii="Arial" w:eastAsia="Arial" w:hAnsi="Arial" w:cs="Arial"/>
                <w:b/>
                <w:spacing w:val="-3"/>
                <w:sz w:val="22"/>
                <w:szCs w:val="22"/>
              </w:rPr>
              <w:t>A</w:t>
            </w:r>
            <w:r w:rsidRPr="007745C8">
              <w:rPr>
                <w:rFonts w:ascii="Arial" w:eastAsia="Arial" w:hAnsi="Arial" w:cs="Arial"/>
                <w:b/>
                <w:sz w:val="22"/>
                <w:szCs w:val="22"/>
              </w:rPr>
              <w:t>T</w:t>
            </w:r>
          </w:p>
        </w:tc>
      </w:tr>
      <w:tr w:rsidR="0035775A" w:rsidRPr="007745C8" w:rsidTr="00F22707">
        <w:trPr>
          <w:trHeight w:hRule="exact" w:val="394"/>
        </w:trPr>
        <w:tc>
          <w:tcPr>
            <w:tcW w:w="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35775A" w:rsidRPr="007745C8" w:rsidRDefault="00D740BD" w:rsidP="00930F39">
            <w:pPr>
              <w:spacing w:before="1" w:line="360" w:lineRule="auto"/>
              <w:ind w:left="313" w:right="317"/>
              <w:rPr>
                <w:rFonts w:ascii="Arial" w:eastAsia="Arial" w:hAnsi="Arial" w:cs="Arial"/>
                <w:sz w:val="22"/>
                <w:szCs w:val="22"/>
              </w:rPr>
            </w:pPr>
            <w:r w:rsidRPr="007745C8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2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35775A" w:rsidRPr="007745C8" w:rsidRDefault="00D740BD" w:rsidP="00930F39">
            <w:pPr>
              <w:spacing w:before="1" w:line="360" w:lineRule="auto"/>
              <w:ind w:left="102"/>
              <w:rPr>
                <w:rFonts w:ascii="Arial" w:eastAsia="Arial" w:hAnsi="Arial" w:cs="Arial"/>
                <w:sz w:val="22"/>
                <w:szCs w:val="22"/>
              </w:rPr>
            </w:pPr>
            <w:r w:rsidRPr="007745C8">
              <w:rPr>
                <w:rFonts w:ascii="Arial" w:eastAsia="Arial" w:hAnsi="Arial" w:cs="Arial"/>
                <w:spacing w:val="-4"/>
                <w:sz w:val="22"/>
                <w:szCs w:val="22"/>
              </w:rPr>
              <w:t>M</w:t>
            </w:r>
            <w:r w:rsidRPr="007745C8">
              <w:rPr>
                <w:rFonts w:ascii="Arial" w:eastAsia="Arial" w:hAnsi="Arial" w:cs="Arial"/>
                <w:spacing w:val="2"/>
                <w:sz w:val="22"/>
                <w:szCs w:val="22"/>
              </w:rPr>
              <w:t>u</w:t>
            </w:r>
            <w:r w:rsidRPr="007745C8"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 w:rsidRPr="007745C8"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 w:rsidRPr="007745C8"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 w:rsidRPr="007745C8"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 w:rsidRPr="007745C8">
              <w:rPr>
                <w:rFonts w:ascii="Arial" w:eastAsia="Arial" w:hAnsi="Arial" w:cs="Arial"/>
                <w:sz w:val="22"/>
                <w:szCs w:val="22"/>
              </w:rPr>
              <w:t>eter</w:t>
            </w:r>
          </w:p>
        </w:tc>
        <w:tc>
          <w:tcPr>
            <w:tcW w:w="19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35775A" w:rsidRPr="007745C8" w:rsidRDefault="00D740BD" w:rsidP="00BC68C7">
            <w:pPr>
              <w:spacing w:before="1"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745C8"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 w:rsidRPr="007745C8">
              <w:rPr>
                <w:rFonts w:ascii="Arial" w:eastAsia="Arial" w:hAnsi="Arial" w:cs="Arial"/>
                <w:sz w:val="22"/>
                <w:szCs w:val="22"/>
              </w:rPr>
              <w:t>n</w:t>
            </w:r>
            <w:r w:rsidRPr="007745C8">
              <w:rPr>
                <w:rFonts w:ascii="Arial" w:eastAsia="Arial" w:hAnsi="Arial" w:cs="Arial"/>
                <w:spacing w:val="-1"/>
                <w:sz w:val="22"/>
                <w:szCs w:val="22"/>
              </w:rPr>
              <w:t>al</w:t>
            </w:r>
            <w:r w:rsidRPr="007745C8">
              <w:rPr>
                <w:rFonts w:ascii="Arial" w:eastAsia="Arial" w:hAnsi="Arial" w:cs="Arial"/>
                <w:sz w:val="22"/>
                <w:szCs w:val="22"/>
              </w:rPr>
              <w:t>og</w:t>
            </w:r>
          </w:p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35775A" w:rsidRPr="007745C8" w:rsidRDefault="00D740BD" w:rsidP="00930F39">
            <w:pPr>
              <w:spacing w:before="1" w:line="360" w:lineRule="auto"/>
              <w:ind w:left="745" w:right="749"/>
              <w:rPr>
                <w:rFonts w:ascii="Arial" w:eastAsia="Arial" w:hAnsi="Arial" w:cs="Arial"/>
                <w:sz w:val="22"/>
                <w:szCs w:val="22"/>
              </w:rPr>
            </w:pPr>
            <w:r w:rsidRPr="007745C8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35775A" w:rsidRPr="007745C8" w:rsidRDefault="00D740BD" w:rsidP="00930F39">
            <w:pPr>
              <w:spacing w:before="1" w:line="360" w:lineRule="auto"/>
              <w:ind w:left="446"/>
              <w:rPr>
                <w:rFonts w:ascii="Arial" w:eastAsia="Arial" w:hAnsi="Arial" w:cs="Arial"/>
                <w:sz w:val="22"/>
                <w:szCs w:val="22"/>
              </w:rPr>
            </w:pPr>
            <w:r w:rsidRPr="007745C8">
              <w:rPr>
                <w:rFonts w:ascii="Arial" w:eastAsia="Arial" w:hAnsi="Arial" w:cs="Arial"/>
                <w:spacing w:val="-1"/>
                <w:sz w:val="22"/>
                <w:szCs w:val="22"/>
              </w:rPr>
              <w:t>B</w:t>
            </w:r>
            <w:r w:rsidRPr="007745C8">
              <w:rPr>
                <w:rFonts w:ascii="Arial" w:eastAsia="Arial" w:hAnsi="Arial" w:cs="Arial"/>
                <w:sz w:val="22"/>
                <w:szCs w:val="22"/>
              </w:rPr>
              <w:t>u</w:t>
            </w:r>
            <w:r w:rsidRPr="007745C8"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 w:rsidRPr="007745C8">
              <w:rPr>
                <w:rFonts w:ascii="Arial" w:eastAsia="Arial" w:hAnsi="Arial" w:cs="Arial"/>
                <w:sz w:val="22"/>
                <w:szCs w:val="22"/>
              </w:rPr>
              <w:t>h</w:t>
            </w:r>
          </w:p>
        </w:tc>
        <w:tc>
          <w:tcPr>
            <w:tcW w:w="8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5775A" w:rsidRPr="007745C8" w:rsidRDefault="0035775A" w:rsidP="00930F39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C428C" w:rsidRPr="007745C8" w:rsidTr="00F22707">
        <w:trPr>
          <w:trHeight w:hRule="exact" w:val="394"/>
        </w:trPr>
        <w:tc>
          <w:tcPr>
            <w:tcW w:w="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CC428C" w:rsidRPr="007745C8" w:rsidRDefault="00CC428C" w:rsidP="00930F39">
            <w:pPr>
              <w:spacing w:before="1" w:line="360" w:lineRule="auto"/>
              <w:ind w:left="313" w:right="31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2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CC428C" w:rsidRPr="007745C8" w:rsidRDefault="003E1693" w:rsidP="00930F39">
            <w:pPr>
              <w:spacing w:before="1" w:line="360" w:lineRule="auto"/>
              <w:ind w:left="102"/>
              <w:rPr>
                <w:rFonts w:ascii="Arial" w:eastAsia="Arial" w:hAnsi="Arial" w:cs="Arial"/>
                <w:spacing w:val="-4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MiliAmpermeter</w:t>
            </w:r>
          </w:p>
        </w:tc>
        <w:tc>
          <w:tcPr>
            <w:tcW w:w="19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CC428C" w:rsidRPr="007745C8" w:rsidRDefault="003E1693" w:rsidP="00BC68C7">
            <w:pPr>
              <w:spacing w:before="1" w:line="360" w:lineRule="auto"/>
              <w:jc w:val="center"/>
              <w:rPr>
                <w:rFonts w:ascii="Arial" w:eastAsia="Arial" w:hAnsi="Arial" w:cs="Arial"/>
                <w:spacing w:val="-1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Analog 300 mA</w:t>
            </w:r>
          </w:p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CC428C" w:rsidRPr="007745C8" w:rsidRDefault="003E1693" w:rsidP="00930F39">
            <w:pPr>
              <w:spacing w:before="1" w:line="360" w:lineRule="auto"/>
              <w:ind w:left="745" w:right="74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CC428C" w:rsidRPr="007745C8" w:rsidRDefault="003E1693" w:rsidP="00930F39">
            <w:pPr>
              <w:spacing w:before="1" w:line="360" w:lineRule="auto"/>
              <w:ind w:left="446"/>
              <w:rPr>
                <w:rFonts w:ascii="Arial" w:eastAsia="Arial" w:hAnsi="Arial" w:cs="Arial"/>
                <w:spacing w:val="-1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Buah</w:t>
            </w:r>
          </w:p>
        </w:tc>
        <w:tc>
          <w:tcPr>
            <w:tcW w:w="8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428C" w:rsidRPr="007745C8" w:rsidRDefault="00CC428C" w:rsidP="00930F39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E1693" w:rsidRPr="007745C8" w:rsidTr="00F22707">
        <w:trPr>
          <w:trHeight w:hRule="exact" w:val="394"/>
        </w:trPr>
        <w:tc>
          <w:tcPr>
            <w:tcW w:w="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3E1693" w:rsidRDefault="003E1693" w:rsidP="003E1693">
            <w:pPr>
              <w:spacing w:before="1" w:line="360" w:lineRule="auto"/>
              <w:ind w:left="313" w:right="31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2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3E1693" w:rsidRPr="007745C8" w:rsidRDefault="003E1693" w:rsidP="003E1693">
            <w:pPr>
              <w:spacing w:before="1" w:line="360" w:lineRule="auto"/>
              <w:ind w:left="102"/>
              <w:rPr>
                <w:rFonts w:ascii="Arial" w:eastAsia="Arial" w:hAnsi="Arial" w:cs="Arial"/>
                <w:spacing w:val="-4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Papan Penghubung</w:t>
            </w:r>
          </w:p>
        </w:tc>
        <w:tc>
          <w:tcPr>
            <w:tcW w:w="19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3E1693" w:rsidRPr="007745C8" w:rsidRDefault="003E1693" w:rsidP="003E1693">
            <w:pPr>
              <w:spacing w:before="1" w:line="360" w:lineRule="auto"/>
              <w:jc w:val="center"/>
              <w:rPr>
                <w:rFonts w:ascii="Arial" w:eastAsia="Arial" w:hAnsi="Arial" w:cs="Arial"/>
                <w:spacing w:val="-1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-</w:t>
            </w:r>
          </w:p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3E1693" w:rsidRPr="007745C8" w:rsidRDefault="003E1693" w:rsidP="003E1693">
            <w:pPr>
              <w:spacing w:before="1" w:line="360" w:lineRule="auto"/>
              <w:ind w:left="745" w:right="74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3E1693" w:rsidRPr="007745C8" w:rsidRDefault="003E1693" w:rsidP="003E1693">
            <w:pPr>
              <w:spacing w:before="1" w:line="360" w:lineRule="auto"/>
              <w:ind w:left="446"/>
              <w:rPr>
                <w:rFonts w:ascii="Arial" w:eastAsia="Arial" w:hAnsi="Arial" w:cs="Arial"/>
                <w:spacing w:val="-1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Buah</w:t>
            </w:r>
          </w:p>
        </w:tc>
        <w:tc>
          <w:tcPr>
            <w:tcW w:w="8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E1693" w:rsidRPr="007745C8" w:rsidRDefault="003E1693" w:rsidP="003E169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E1693" w:rsidRPr="007745C8" w:rsidTr="00F22707">
        <w:trPr>
          <w:trHeight w:hRule="exact" w:val="394"/>
        </w:trPr>
        <w:tc>
          <w:tcPr>
            <w:tcW w:w="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3E1693" w:rsidRDefault="003E1693" w:rsidP="003E1693">
            <w:pPr>
              <w:spacing w:before="1" w:line="360" w:lineRule="auto"/>
              <w:ind w:left="313" w:right="31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2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3E1693" w:rsidRDefault="003E1693" w:rsidP="003E1693">
            <w:pPr>
              <w:spacing w:before="1" w:line="360" w:lineRule="auto"/>
              <w:ind w:left="102"/>
              <w:rPr>
                <w:rFonts w:ascii="Arial" w:eastAsia="Arial" w:hAnsi="Arial" w:cs="Arial"/>
                <w:spacing w:val="-4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Power Supply</w:t>
            </w:r>
          </w:p>
        </w:tc>
        <w:tc>
          <w:tcPr>
            <w:tcW w:w="19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3E1693" w:rsidRDefault="003E1693" w:rsidP="003E1693">
            <w:pPr>
              <w:spacing w:before="1" w:line="360" w:lineRule="auto"/>
              <w:jc w:val="center"/>
              <w:rPr>
                <w:rFonts w:ascii="Arial" w:eastAsia="Arial" w:hAnsi="Arial" w:cs="Arial"/>
                <w:spacing w:val="-1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30 V 3A</w:t>
            </w:r>
          </w:p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3E1693" w:rsidRDefault="003E1693" w:rsidP="003E1693">
            <w:pPr>
              <w:spacing w:before="1" w:line="360" w:lineRule="auto"/>
              <w:ind w:left="745" w:right="74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3E1693" w:rsidRDefault="003E1693" w:rsidP="003E1693">
            <w:pPr>
              <w:spacing w:before="1" w:line="360" w:lineRule="auto"/>
              <w:ind w:left="446"/>
              <w:rPr>
                <w:rFonts w:ascii="Arial" w:eastAsia="Arial" w:hAnsi="Arial" w:cs="Arial"/>
                <w:spacing w:val="-1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Buah</w:t>
            </w:r>
          </w:p>
        </w:tc>
        <w:tc>
          <w:tcPr>
            <w:tcW w:w="8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E1693" w:rsidRPr="007745C8" w:rsidRDefault="003E1693" w:rsidP="003E169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E1693" w:rsidRPr="007745C8" w:rsidTr="00F22707">
        <w:trPr>
          <w:trHeight w:hRule="exact" w:val="394"/>
        </w:trPr>
        <w:tc>
          <w:tcPr>
            <w:tcW w:w="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3E1693" w:rsidRDefault="003E1693" w:rsidP="003E1693">
            <w:pPr>
              <w:spacing w:before="1" w:line="360" w:lineRule="auto"/>
              <w:ind w:left="313" w:right="31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2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3E1693" w:rsidRDefault="003E1693" w:rsidP="003E1693">
            <w:pPr>
              <w:spacing w:before="1" w:line="360" w:lineRule="auto"/>
              <w:ind w:left="102"/>
              <w:rPr>
                <w:rFonts w:ascii="Arial" w:eastAsia="Arial" w:hAnsi="Arial" w:cs="Arial"/>
                <w:spacing w:val="-4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Kabel Jumper</w:t>
            </w:r>
          </w:p>
        </w:tc>
        <w:tc>
          <w:tcPr>
            <w:tcW w:w="19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3E1693" w:rsidRDefault="00534E30" w:rsidP="003E1693">
            <w:pPr>
              <w:spacing w:before="1" w:line="360" w:lineRule="auto"/>
              <w:jc w:val="center"/>
              <w:rPr>
                <w:rFonts w:ascii="Arial" w:eastAsia="Arial" w:hAnsi="Arial" w:cs="Arial"/>
                <w:spacing w:val="-1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Male-Male</w:t>
            </w:r>
          </w:p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3E1693" w:rsidRDefault="00534E30" w:rsidP="00534E30">
            <w:pPr>
              <w:spacing w:before="1" w:line="360" w:lineRule="auto"/>
              <w:ind w:left="108" w:right="34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Secukupnya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3E1693" w:rsidRDefault="003E1693" w:rsidP="003E1693">
            <w:pPr>
              <w:spacing w:before="1" w:line="360" w:lineRule="auto"/>
              <w:ind w:left="446"/>
              <w:rPr>
                <w:rFonts w:ascii="Arial" w:eastAsia="Arial" w:hAnsi="Arial" w:cs="Arial"/>
                <w:spacing w:val="-1"/>
                <w:sz w:val="22"/>
                <w:szCs w:val="22"/>
              </w:rPr>
            </w:pPr>
          </w:p>
        </w:tc>
        <w:tc>
          <w:tcPr>
            <w:tcW w:w="8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E1693" w:rsidRPr="007745C8" w:rsidRDefault="003E1693" w:rsidP="003E169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E1693" w:rsidRPr="007745C8" w:rsidTr="002E2DC0">
        <w:trPr>
          <w:trHeight w:hRule="exact" w:val="499"/>
        </w:trPr>
        <w:tc>
          <w:tcPr>
            <w:tcW w:w="9387" w:type="dxa"/>
            <w:gridSpan w:val="6"/>
            <w:tcBorders>
              <w:top w:val="nil"/>
              <w:left w:val="single" w:sz="5" w:space="0" w:color="000000"/>
              <w:bottom w:val="single" w:sz="4" w:space="0" w:color="auto"/>
              <w:right w:val="single" w:sz="5" w:space="0" w:color="000000"/>
            </w:tcBorders>
            <w:shd w:val="clear" w:color="auto" w:fill="DBE4F0"/>
            <w:vAlign w:val="center"/>
          </w:tcPr>
          <w:p w:rsidR="003E1693" w:rsidRPr="007745C8" w:rsidRDefault="003E1693" w:rsidP="003E1693">
            <w:pPr>
              <w:spacing w:line="360" w:lineRule="auto"/>
              <w:ind w:left="4252" w:right="4259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745C8"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B</w:t>
            </w:r>
            <w:r w:rsidRPr="007745C8">
              <w:rPr>
                <w:rFonts w:ascii="Arial" w:eastAsia="Arial" w:hAnsi="Arial" w:cs="Arial"/>
                <w:b/>
                <w:spacing w:val="-6"/>
                <w:sz w:val="22"/>
                <w:szCs w:val="22"/>
              </w:rPr>
              <w:t>A</w:t>
            </w:r>
            <w:r w:rsidRPr="007745C8">
              <w:rPr>
                <w:rFonts w:ascii="Arial" w:eastAsia="Arial" w:hAnsi="Arial" w:cs="Arial"/>
                <w:b/>
                <w:spacing w:val="4"/>
                <w:sz w:val="22"/>
                <w:szCs w:val="22"/>
              </w:rPr>
              <w:t>H</w:t>
            </w:r>
            <w:r w:rsidRPr="007745C8">
              <w:rPr>
                <w:rFonts w:ascii="Arial" w:eastAsia="Arial" w:hAnsi="Arial" w:cs="Arial"/>
                <w:b/>
                <w:spacing w:val="-6"/>
                <w:sz w:val="22"/>
                <w:szCs w:val="22"/>
              </w:rPr>
              <w:t>A</w:t>
            </w:r>
            <w:r w:rsidRPr="007745C8">
              <w:rPr>
                <w:rFonts w:ascii="Arial" w:eastAsia="Arial" w:hAnsi="Arial" w:cs="Arial"/>
                <w:b/>
                <w:sz w:val="22"/>
                <w:szCs w:val="22"/>
              </w:rPr>
              <w:t>N</w:t>
            </w:r>
          </w:p>
        </w:tc>
      </w:tr>
      <w:tr w:rsidR="003E1693" w:rsidRPr="007745C8" w:rsidTr="002E2DC0">
        <w:trPr>
          <w:trHeight w:hRule="exact" w:val="799"/>
        </w:trPr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93" w:rsidRPr="007745C8" w:rsidRDefault="003E1693" w:rsidP="003E1693">
            <w:pPr>
              <w:spacing w:before="1" w:line="360" w:lineRule="auto"/>
              <w:ind w:left="313" w:right="317"/>
              <w:rPr>
                <w:rFonts w:ascii="Arial" w:eastAsia="Arial" w:hAnsi="Arial" w:cs="Arial"/>
                <w:sz w:val="22"/>
                <w:szCs w:val="22"/>
              </w:rPr>
            </w:pPr>
            <w:r w:rsidRPr="007745C8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93" w:rsidRPr="007745C8" w:rsidRDefault="003E1693" w:rsidP="003E1693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 w:rsidRPr="007745C8"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 w:rsidRPr="007745C8">
              <w:rPr>
                <w:rFonts w:ascii="Arial" w:eastAsia="Arial" w:hAnsi="Arial" w:cs="Arial"/>
                <w:sz w:val="22"/>
                <w:szCs w:val="22"/>
              </w:rPr>
              <w:t>es</w:t>
            </w:r>
            <w:r w:rsidRPr="007745C8"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 w:rsidRPr="007745C8">
              <w:rPr>
                <w:rFonts w:ascii="Arial" w:eastAsia="Arial" w:hAnsi="Arial" w:cs="Arial"/>
                <w:sz w:val="22"/>
                <w:szCs w:val="22"/>
              </w:rPr>
              <w:t>s</w:t>
            </w:r>
            <w:r w:rsidRPr="007745C8"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 w:rsidRPr="007745C8">
              <w:rPr>
                <w:rFonts w:ascii="Arial" w:eastAsia="Arial" w:hAnsi="Arial" w:cs="Arial"/>
                <w:sz w:val="22"/>
                <w:szCs w:val="22"/>
              </w:rPr>
              <w:t>or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93" w:rsidRDefault="003E1693" w:rsidP="003E1693">
            <w:pPr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½ W atau ¼ W</w:t>
            </w:r>
          </w:p>
          <w:p w:rsidR="003E1693" w:rsidRPr="007745C8" w:rsidRDefault="003E1693" w:rsidP="003E1693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(4 Gelang warna)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93" w:rsidRPr="007745C8" w:rsidRDefault="002D4DDE" w:rsidP="003E1693">
            <w:pPr>
              <w:spacing w:line="360" w:lineRule="auto"/>
              <w:ind w:left="745" w:right="74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93" w:rsidRPr="007745C8" w:rsidRDefault="003E1693" w:rsidP="003E1693">
            <w:pPr>
              <w:spacing w:line="360" w:lineRule="auto"/>
              <w:ind w:left="446"/>
              <w:rPr>
                <w:rFonts w:ascii="Arial" w:eastAsia="Arial" w:hAnsi="Arial" w:cs="Arial"/>
                <w:sz w:val="22"/>
                <w:szCs w:val="22"/>
              </w:rPr>
            </w:pPr>
            <w:r w:rsidRPr="007745C8">
              <w:rPr>
                <w:rFonts w:ascii="Arial" w:eastAsia="Arial" w:hAnsi="Arial" w:cs="Arial"/>
                <w:spacing w:val="-1"/>
                <w:sz w:val="22"/>
                <w:szCs w:val="22"/>
              </w:rPr>
              <w:t>B</w:t>
            </w:r>
            <w:r w:rsidRPr="007745C8">
              <w:rPr>
                <w:rFonts w:ascii="Arial" w:eastAsia="Arial" w:hAnsi="Arial" w:cs="Arial"/>
                <w:sz w:val="22"/>
                <w:szCs w:val="22"/>
              </w:rPr>
              <w:t>u</w:t>
            </w:r>
            <w:r w:rsidRPr="007745C8"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 w:rsidRPr="007745C8">
              <w:rPr>
                <w:rFonts w:ascii="Arial" w:eastAsia="Arial" w:hAnsi="Arial" w:cs="Arial"/>
                <w:sz w:val="22"/>
                <w:szCs w:val="22"/>
              </w:rPr>
              <w:t>h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1693" w:rsidRPr="007745C8" w:rsidRDefault="003E1693" w:rsidP="003E169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7C2624" w:rsidRDefault="007C2624" w:rsidP="00930F39">
      <w:pPr>
        <w:spacing w:before="32" w:line="360" w:lineRule="auto"/>
        <w:ind w:left="103"/>
        <w:rPr>
          <w:rFonts w:ascii="Arial" w:eastAsia="Arial" w:hAnsi="Arial" w:cs="Arial"/>
          <w:b/>
          <w:spacing w:val="-1"/>
          <w:sz w:val="22"/>
          <w:szCs w:val="22"/>
        </w:rPr>
      </w:pPr>
    </w:p>
    <w:p w:rsidR="007C2624" w:rsidRDefault="007C2624" w:rsidP="00930F39">
      <w:pPr>
        <w:spacing w:before="32" w:line="360" w:lineRule="auto"/>
        <w:ind w:left="103"/>
        <w:rPr>
          <w:rFonts w:ascii="Arial" w:eastAsia="Arial" w:hAnsi="Arial" w:cs="Arial"/>
          <w:b/>
          <w:spacing w:val="-1"/>
          <w:sz w:val="22"/>
          <w:szCs w:val="22"/>
        </w:rPr>
      </w:pPr>
    </w:p>
    <w:p w:rsidR="00E016EC" w:rsidRDefault="00E016EC" w:rsidP="00930F39">
      <w:pPr>
        <w:spacing w:before="32" w:line="360" w:lineRule="auto"/>
        <w:ind w:left="103"/>
        <w:rPr>
          <w:rFonts w:ascii="Arial" w:eastAsia="Arial" w:hAnsi="Arial" w:cs="Arial"/>
          <w:b/>
          <w:spacing w:val="-1"/>
          <w:sz w:val="22"/>
          <w:szCs w:val="22"/>
        </w:rPr>
        <w:sectPr w:rsidR="00E016EC" w:rsidSect="00E016EC">
          <w:pgSz w:w="11907" w:h="16839" w:code="9"/>
          <w:pgMar w:top="397" w:right="601" w:bottom="306" w:left="618" w:header="743" w:footer="0" w:gutter="0"/>
          <w:pgBorders w:offsetFrom="page">
            <w:top w:val="single" w:sz="24" w:space="28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20"/>
          <w:docGrid w:linePitch="272"/>
        </w:sectPr>
      </w:pPr>
    </w:p>
    <w:p w:rsidR="005F602A" w:rsidRPr="00C562A6" w:rsidRDefault="005F602A" w:rsidP="00C562A6">
      <w:pPr>
        <w:pStyle w:val="ListParagraph"/>
        <w:numPr>
          <w:ilvl w:val="0"/>
          <w:numId w:val="7"/>
        </w:numPr>
        <w:spacing w:line="360" w:lineRule="auto"/>
        <w:ind w:left="426"/>
        <w:rPr>
          <w:rFonts w:ascii="Arial" w:eastAsia="Arial" w:hAnsi="Arial" w:cs="Arial"/>
          <w:b/>
          <w:sz w:val="22"/>
          <w:szCs w:val="22"/>
        </w:rPr>
      </w:pPr>
      <w:r w:rsidRPr="00C562A6">
        <w:rPr>
          <w:rFonts w:ascii="Arial" w:eastAsia="Arial" w:hAnsi="Arial" w:cs="Arial"/>
          <w:b/>
          <w:spacing w:val="-6"/>
          <w:position w:val="-1"/>
          <w:sz w:val="22"/>
          <w:szCs w:val="22"/>
        </w:rPr>
        <w:lastRenderedPageBreak/>
        <w:t>Dasar</w:t>
      </w:r>
      <w:r w:rsidRPr="00C562A6">
        <w:rPr>
          <w:rFonts w:ascii="Arial" w:eastAsia="Arial" w:hAnsi="Arial" w:cs="Arial"/>
          <w:b/>
          <w:sz w:val="22"/>
          <w:szCs w:val="22"/>
        </w:rPr>
        <w:t xml:space="preserve"> Teori</w:t>
      </w:r>
    </w:p>
    <w:p w:rsidR="007913B1" w:rsidRDefault="00650C7F" w:rsidP="00650C7F">
      <w:pPr>
        <w:pStyle w:val="ListParagraph"/>
        <w:numPr>
          <w:ilvl w:val="0"/>
          <w:numId w:val="21"/>
        </w:numPr>
        <w:spacing w:line="360" w:lineRule="auto"/>
        <w:ind w:left="851"/>
        <w:rPr>
          <w:rFonts w:ascii="Arial" w:eastAsia="Arial" w:hAnsi="Arial" w:cs="Arial"/>
          <w:b/>
          <w:sz w:val="22"/>
          <w:szCs w:val="22"/>
        </w:rPr>
      </w:pPr>
      <w:r w:rsidRPr="00650C7F">
        <w:rPr>
          <w:rFonts w:ascii="Arial" w:eastAsia="Arial" w:hAnsi="Arial" w:cs="Arial"/>
          <w:b/>
          <w:sz w:val="22"/>
          <w:szCs w:val="22"/>
        </w:rPr>
        <w:t>Hukum Kirchoff I</w:t>
      </w:r>
    </w:p>
    <w:p w:rsidR="00650C7F" w:rsidRDefault="00F3243A" w:rsidP="00650C7F">
      <w:pPr>
        <w:pStyle w:val="ListParagraph"/>
        <w:spacing w:line="360" w:lineRule="auto"/>
        <w:ind w:left="851"/>
        <w:rPr>
          <w:rFonts w:ascii="Arial" w:eastAsia="Arial" w:hAnsi="Arial" w:cs="Arial"/>
          <w:sz w:val="22"/>
          <w:szCs w:val="22"/>
        </w:rPr>
      </w:pPr>
      <w:r w:rsidRPr="00F3243A"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00F224A" wp14:editId="7FA33058">
                <wp:simplePos x="0" y="0"/>
                <wp:positionH relativeFrom="column">
                  <wp:posOffset>2725420</wp:posOffset>
                </wp:positionH>
                <wp:positionV relativeFrom="paragraph">
                  <wp:posOffset>12700</wp:posOffset>
                </wp:positionV>
                <wp:extent cx="3060065" cy="850265"/>
                <wp:effectExtent l="0" t="0" r="0" b="0"/>
                <wp:wrapNone/>
                <wp:docPr id="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65" cy="8502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F3243A" w:rsidRDefault="00F3243A" w:rsidP="00F3243A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pt-BR"/>
                                  </w:rPr>
                                  <m:t>∑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pt-BR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  <m:t>Masuk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pt-BR"/>
                                  </w:rPr>
                                  <m:t>∑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pt-BR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  <m:t>Keluar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:rsidR="00F3243A" w:rsidRDefault="00F3243A" w:rsidP="00F3243A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m:t>        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  <m:t>5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wrap="squar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0F224A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214.6pt;margin-top:1pt;width:240.95pt;height:66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" filled="f" stroked="f">
                <v:textbox style="mso-fit-shape-to-text:t" inset="0,0,0,0">
                  <w:txbxContent>
                    <w:p w:rsidR="00F3243A" w:rsidRDefault="00F3243A" w:rsidP="00F3243A">
                      <w:pPr>
                        <w:pStyle w:val="NormalWeb"/>
                        <w:spacing w:before="0" w:beforeAutospacing="0" w:after="0" w:afterAutospacing="0"/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  <w:lang w:val="pt-BR"/>
                            </w:rPr>
                            <m:t>∑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pt-BR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Masuk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m:t>=</m:t>
                          </m:r>
                          <m: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  <w:lang w:val="pt-BR"/>
                            </w:rPr>
                            <m:t>∑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pt-BR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Keluar</m:t>
                              </m:r>
                            </m:sub>
                          </m:sSub>
                        </m:oMath>
                      </m:oMathPara>
                    </w:p>
                    <w:p w:rsidR="00F3243A" w:rsidRDefault="00F3243A" w:rsidP="00F3243A">
                      <w:pPr>
                        <w:pStyle w:val="NormalWeb"/>
                        <w:spacing w:before="0" w:beforeAutospacing="0" w:after="0" w:afterAutospacing="0"/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m:t>        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5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F3243A">
        <w:rPr>
          <w:rFonts w:ascii="Arial" w:eastAsia="Arial" w:hAnsi="Arial" w:cs="Arial"/>
          <w:noProof/>
          <w:sz w:val="22"/>
          <w:szCs w:val="22"/>
        </w:rPr>
        <w:drawing>
          <wp:anchor distT="0" distB="0" distL="114300" distR="114300" simplePos="0" relativeHeight="251648000" behindDoc="0" locked="0" layoutInCell="1" allowOverlap="1" wp14:anchorId="6703487D" wp14:editId="669E10B6">
            <wp:simplePos x="0" y="0"/>
            <wp:positionH relativeFrom="column">
              <wp:posOffset>582224</wp:posOffset>
            </wp:positionH>
            <wp:positionV relativeFrom="paragraph">
              <wp:posOffset>11358</wp:posOffset>
            </wp:positionV>
            <wp:extent cx="1784350" cy="1541145"/>
            <wp:effectExtent l="0" t="0" r="6350" b="1905"/>
            <wp:wrapSquare wrapText="bothSides"/>
            <wp:docPr id="1028" name="Picture 4" descr="Hukum Kirchoff dan Contoh So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Hukum Kirchoff dan Contoh Soa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0" cy="154114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sz w:val="22"/>
          <w:szCs w:val="22"/>
        </w:rPr>
        <w:t xml:space="preserve"> </w:t>
      </w:r>
    </w:p>
    <w:p w:rsidR="00F3243A" w:rsidRDefault="00F3243A" w:rsidP="00650C7F">
      <w:pPr>
        <w:pStyle w:val="ListParagraph"/>
        <w:spacing w:line="360" w:lineRule="auto"/>
        <w:ind w:left="851"/>
        <w:rPr>
          <w:rFonts w:ascii="Arial" w:eastAsia="Arial" w:hAnsi="Arial" w:cs="Arial"/>
          <w:sz w:val="22"/>
          <w:szCs w:val="22"/>
        </w:rPr>
      </w:pPr>
    </w:p>
    <w:p w:rsidR="00F3243A" w:rsidRDefault="00F3243A" w:rsidP="00650C7F">
      <w:pPr>
        <w:pStyle w:val="ListParagraph"/>
        <w:spacing w:line="360" w:lineRule="auto"/>
        <w:ind w:left="851"/>
        <w:rPr>
          <w:rFonts w:ascii="Arial" w:eastAsia="Arial" w:hAnsi="Arial" w:cs="Arial"/>
          <w:sz w:val="22"/>
          <w:szCs w:val="22"/>
        </w:rPr>
      </w:pPr>
    </w:p>
    <w:p w:rsidR="00F3243A" w:rsidRDefault="00F3243A" w:rsidP="00F3243A">
      <w:pPr>
        <w:spacing w:line="360" w:lineRule="auto"/>
        <w:ind w:left="851"/>
        <w:jc w:val="both"/>
        <w:rPr>
          <w:rFonts w:ascii="Arial" w:eastAsia="Arial" w:hAnsi="Arial" w:cs="Arial"/>
          <w:sz w:val="22"/>
          <w:szCs w:val="22"/>
        </w:rPr>
      </w:pPr>
      <w:r w:rsidRPr="00F3243A">
        <w:rPr>
          <w:rFonts w:ascii="Arial" w:eastAsia="Arial" w:hAnsi="Arial" w:cs="Arial"/>
          <w:b/>
          <w:sz w:val="22"/>
          <w:szCs w:val="22"/>
        </w:rPr>
        <w:t xml:space="preserve">Bunyi Hukum Kirchoff </w:t>
      </w:r>
      <w:r w:rsidR="00661764">
        <w:rPr>
          <w:rFonts w:ascii="Arial" w:eastAsia="Arial" w:hAnsi="Arial" w:cs="Arial"/>
          <w:b/>
          <w:sz w:val="22"/>
          <w:szCs w:val="22"/>
        </w:rPr>
        <w:t>I</w:t>
      </w:r>
      <w:r w:rsidRPr="00F3243A">
        <w:rPr>
          <w:rFonts w:ascii="Arial" w:eastAsia="Arial" w:hAnsi="Arial" w:cs="Arial"/>
          <w:b/>
          <w:sz w:val="22"/>
          <w:szCs w:val="22"/>
        </w:rPr>
        <w:t>:</w:t>
      </w:r>
      <w:r w:rsidRPr="00F3243A">
        <w:rPr>
          <w:b/>
        </w:rPr>
        <w:t xml:space="preserve"> </w:t>
      </w:r>
      <w:r w:rsidRPr="00F3243A">
        <w:rPr>
          <w:rFonts w:ascii="Arial" w:eastAsia="Arial" w:hAnsi="Arial" w:cs="Arial"/>
          <w:sz w:val="22"/>
          <w:szCs w:val="22"/>
        </w:rPr>
        <w:t>Jumlah kuat arus listrik yang masuk ke suatu titik cabang akan sama dengan  jumlah kuat arus listrik yang meninggalkan titik itu</w:t>
      </w:r>
      <w:r>
        <w:rPr>
          <w:rFonts w:ascii="Arial" w:eastAsia="Arial" w:hAnsi="Arial" w:cs="Arial"/>
          <w:sz w:val="22"/>
          <w:szCs w:val="22"/>
        </w:rPr>
        <w:t>.</w:t>
      </w:r>
    </w:p>
    <w:p w:rsidR="00F3243A" w:rsidRPr="00F3243A" w:rsidRDefault="00F3243A" w:rsidP="00F3243A">
      <w:pPr>
        <w:spacing w:before="120" w:line="360" w:lineRule="auto"/>
        <w:ind w:left="3827"/>
        <w:jc w:val="both"/>
        <w:rPr>
          <w:rFonts w:ascii="Arial" w:eastAsia="Arial" w:hAnsi="Arial" w:cs="Arial"/>
          <w:sz w:val="22"/>
          <w:szCs w:val="22"/>
        </w:rPr>
      </w:pPr>
      <w:r w:rsidRPr="00F3243A">
        <w:rPr>
          <w:rFonts w:ascii="Arial" w:eastAsia="Arial" w:hAnsi="Arial" w:cs="Arial"/>
          <w:b/>
          <w:sz w:val="22"/>
          <w:szCs w:val="22"/>
        </w:rPr>
        <w:t>Dapat disimpulkan bahwa</w:t>
      </w:r>
      <w:r>
        <w:rPr>
          <w:rFonts w:ascii="Arial" w:eastAsia="Arial" w:hAnsi="Arial" w:cs="Arial"/>
          <w:sz w:val="22"/>
          <w:szCs w:val="22"/>
        </w:rPr>
        <w:t xml:space="preserve"> arus listrik yang melewati titik cabang akan terbagi sesuai beban pada masing masing cabang, namun jumlahnya akan tetap seperti sumbernya</w:t>
      </w:r>
    </w:p>
    <w:p w:rsidR="00650C7F" w:rsidRPr="00F3243A" w:rsidRDefault="00F3243A" w:rsidP="00650C7F">
      <w:pPr>
        <w:pStyle w:val="ListParagraph"/>
        <w:numPr>
          <w:ilvl w:val="0"/>
          <w:numId w:val="21"/>
        </w:numPr>
        <w:spacing w:line="360" w:lineRule="auto"/>
        <w:ind w:left="851"/>
        <w:rPr>
          <w:rFonts w:ascii="Arial" w:eastAsia="Arial" w:hAnsi="Arial" w:cs="Arial"/>
          <w:sz w:val="22"/>
          <w:szCs w:val="22"/>
        </w:rPr>
      </w:pPr>
      <w:r w:rsidRPr="00F3243A">
        <w:rPr>
          <w:rFonts w:ascii="Arial" w:eastAsia="Arial" w:hAnsi="Arial" w:cs="Arial"/>
          <w:noProof/>
          <w:sz w:val="22"/>
          <w:szCs w:val="22"/>
        </w:rPr>
        <w:drawing>
          <wp:anchor distT="0" distB="0" distL="114300" distR="114300" simplePos="0" relativeHeight="251688960" behindDoc="0" locked="0" layoutInCell="1" allowOverlap="1" wp14:anchorId="1FDE2B4C" wp14:editId="292FD09D">
            <wp:simplePos x="0" y="0"/>
            <wp:positionH relativeFrom="column">
              <wp:posOffset>539654</wp:posOffset>
            </wp:positionH>
            <wp:positionV relativeFrom="paragraph">
              <wp:posOffset>233943</wp:posOffset>
            </wp:positionV>
            <wp:extent cx="2122098" cy="1443312"/>
            <wp:effectExtent l="0" t="0" r="0" b="5080"/>
            <wp:wrapNone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2098" cy="14433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0C7F" w:rsidRPr="00650C7F">
        <w:rPr>
          <w:rFonts w:ascii="Arial" w:eastAsia="Arial" w:hAnsi="Arial" w:cs="Arial"/>
          <w:b/>
          <w:sz w:val="22"/>
          <w:szCs w:val="22"/>
        </w:rPr>
        <w:t>Hukum Kirchoff II</w:t>
      </w:r>
    </w:p>
    <w:p w:rsidR="00F3243A" w:rsidRPr="007913B1" w:rsidRDefault="00F3243A" w:rsidP="00F3243A">
      <w:pPr>
        <w:pStyle w:val="ListParagraph"/>
        <w:spacing w:line="360" w:lineRule="auto"/>
        <w:ind w:left="4395"/>
        <w:rPr>
          <w:rFonts w:ascii="Arial" w:eastAsia="Arial" w:hAnsi="Arial" w:cs="Arial"/>
          <w:sz w:val="22"/>
          <w:szCs w:val="22"/>
        </w:rPr>
      </w:pPr>
      <w:r w:rsidRPr="00F3243A"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33563B2" wp14:editId="323E4695">
                <wp:simplePos x="0" y="0"/>
                <wp:positionH relativeFrom="column">
                  <wp:posOffset>3127147</wp:posOffset>
                </wp:positionH>
                <wp:positionV relativeFrom="paragraph">
                  <wp:posOffset>19422</wp:posOffset>
                </wp:positionV>
                <wp:extent cx="2419518" cy="327804"/>
                <wp:effectExtent l="0" t="0" r="0" b="0"/>
                <wp:wrapNone/>
                <wp:docPr id="10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518" cy="32780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F3243A" w:rsidRPr="00F3243A" w:rsidRDefault="00F3243A" w:rsidP="00F3243A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6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kern w:val="24"/>
                                    <w:sz w:val="40"/>
                                    <w:szCs w:val="56"/>
                                    <w:lang w:val="pt-BR"/>
                                  </w:rPr>
                                  <m:t>∑ε</m:t>
                                </m:r>
                                <m: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kern w:val="24"/>
                                    <w:sz w:val="40"/>
                                    <w:szCs w:val="56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kern w:val="24"/>
                                    <w:sz w:val="40"/>
                                    <w:szCs w:val="56"/>
                                    <w:lang w:val="pt-BR"/>
                                  </w:rPr>
                                  <m:t>∑</m:t>
                                </m:r>
                                <m: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kern w:val="24"/>
                                    <w:sz w:val="40"/>
                                    <w:szCs w:val="56"/>
                                  </w:rPr>
                                  <m:t>IR=0</m:t>
                                </m:r>
                              </m:oMath>
                            </m:oMathPara>
                          </w:p>
                          <w:p w:rsidR="00F3243A" w:rsidRDefault="00F3243A" w:rsidP="00F3243A">
                            <w:pPr>
                              <w:pStyle w:val="NormalWeb"/>
                              <w:spacing w:before="0" w:beforeAutospacing="0" w:after="0" w:afterAutospacing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563B2" id="_x0000_s1027" type="#_x0000_t202" style="position:absolute;left:0;text-align:left;margin-left:246.25pt;margin-top:1.55pt;width:190.5pt;height:25.8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" filled="f" stroked="f">
                <v:textbox inset="0,0,0,0">
                  <w:txbxContent>
                    <w:p w:rsidR="00F3243A" w:rsidRPr="00F3243A" w:rsidRDefault="00F3243A" w:rsidP="00F3243A">
                      <w:pPr>
                        <w:pStyle w:val="NormalWeb"/>
                        <w:spacing w:before="0" w:beforeAutospacing="0" w:after="0" w:afterAutospacing="0"/>
                        <w:rPr>
                          <w:sz w:val="16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kern w:val="24"/>
                              <w:sz w:val="40"/>
                              <w:szCs w:val="56"/>
                              <w:lang w:val="pt-BR"/>
                            </w:rPr>
                            <m:t>∑ε</m:t>
                          </m:r>
                          <m: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kern w:val="24"/>
                              <w:sz w:val="40"/>
                              <w:szCs w:val="56"/>
                            </w:rPr>
                            <m:t>+</m:t>
                          </m:r>
                          <m: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kern w:val="24"/>
                              <w:sz w:val="40"/>
                              <w:szCs w:val="56"/>
                              <w:lang w:val="pt-BR"/>
                            </w:rPr>
                            <m:t>∑</m:t>
                          </m:r>
                          <m: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kern w:val="24"/>
                              <w:sz w:val="40"/>
                              <w:szCs w:val="56"/>
                            </w:rPr>
                            <m:t>IR=0</m:t>
                          </m:r>
                        </m:oMath>
                      </m:oMathPara>
                    </w:p>
                    <w:p w:rsidR="00F3243A" w:rsidRDefault="00F3243A" w:rsidP="00F3243A">
                      <w:pPr>
                        <w:pStyle w:val="NormalWeb"/>
                        <w:spacing w:before="0" w:beforeAutospacing="0" w:after="0" w:afterAutospacing="0"/>
                      </w:pPr>
                    </w:p>
                  </w:txbxContent>
                </v:textbox>
              </v:shape>
            </w:pict>
          </mc:Fallback>
        </mc:AlternateContent>
      </w:r>
    </w:p>
    <w:p w:rsidR="00F3243A" w:rsidRDefault="00F3243A" w:rsidP="00F3243A">
      <w:pPr>
        <w:pStyle w:val="ListParagraph"/>
        <w:spacing w:line="360" w:lineRule="auto"/>
        <w:ind w:left="426"/>
        <w:rPr>
          <w:rFonts w:ascii="Arial" w:eastAsia="Arial" w:hAnsi="Arial" w:cs="Arial"/>
          <w:sz w:val="22"/>
          <w:szCs w:val="22"/>
        </w:rPr>
      </w:pPr>
    </w:p>
    <w:p w:rsidR="00661764" w:rsidRPr="00661764" w:rsidRDefault="00661764" w:rsidP="00661764">
      <w:pPr>
        <w:spacing w:line="360" w:lineRule="auto"/>
        <w:ind w:left="4253"/>
        <w:jc w:val="both"/>
        <w:rPr>
          <w:rFonts w:ascii="Arial" w:eastAsia="Arial" w:hAnsi="Arial" w:cs="Arial"/>
          <w:sz w:val="22"/>
          <w:szCs w:val="22"/>
        </w:rPr>
      </w:pPr>
      <w:r w:rsidRPr="00661764">
        <w:rPr>
          <w:rFonts w:ascii="Arial" w:eastAsia="Arial" w:hAnsi="Arial" w:cs="Arial"/>
          <w:b/>
          <w:sz w:val="22"/>
          <w:szCs w:val="22"/>
        </w:rPr>
        <w:t>Bunyi Hukum Kirchoff II: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 w:rsidRPr="00661764">
        <w:rPr>
          <w:rFonts w:ascii="Arial" w:eastAsia="Arial" w:hAnsi="Arial" w:cs="Arial"/>
          <w:sz w:val="22"/>
          <w:szCs w:val="22"/>
        </w:rPr>
        <w:t>Jumlah aljabar beda potensial (tegangan) pada suatu rangkaian tertutup adalah sama dengan nol</w:t>
      </w:r>
      <w:r>
        <w:rPr>
          <w:rFonts w:ascii="Arial" w:eastAsia="Arial" w:hAnsi="Arial" w:cs="Arial"/>
          <w:sz w:val="22"/>
          <w:szCs w:val="22"/>
        </w:rPr>
        <w:t>.</w:t>
      </w:r>
    </w:p>
    <w:p w:rsidR="00F3243A" w:rsidRPr="00661764" w:rsidRDefault="00661764" w:rsidP="00661764">
      <w:pPr>
        <w:pStyle w:val="ListParagraph"/>
        <w:spacing w:line="360" w:lineRule="auto"/>
        <w:ind w:left="4253"/>
        <w:jc w:val="both"/>
        <w:rPr>
          <w:rFonts w:ascii="Arial" w:eastAsia="Arial" w:hAnsi="Arial" w:cs="Arial"/>
          <w:sz w:val="22"/>
          <w:szCs w:val="22"/>
        </w:rPr>
      </w:pPr>
      <w:r w:rsidRPr="00F3243A">
        <w:rPr>
          <w:rFonts w:ascii="Arial" w:eastAsia="Arial" w:hAnsi="Arial" w:cs="Arial"/>
          <w:b/>
          <w:sz w:val="22"/>
          <w:szCs w:val="22"/>
        </w:rPr>
        <w:t>Dapat disimpulkan bahwa</w:t>
      </w:r>
      <w:r>
        <w:rPr>
          <w:rFonts w:ascii="Arial" w:eastAsia="Arial" w:hAnsi="Arial" w:cs="Arial"/>
          <w:sz w:val="22"/>
          <w:szCs w:val="22"/>
        </w:rPr>
        <w:t xml:space="preserve"> tegangan yang melalui beban seri maka akan terbagi rata sesuai nilai tahanan beban</w:t>
      </w:r>
    </w:p>
    <w:p w:rsidR="0035775A" w:rsidRPr="00930F39" w:rsidRDefault="00D740BD" w:rsidP="005F602A">
      <w:pPr>
        <w:pStyle w:val="ListParagraph"/>
        <w:numPr>
          <w:ilvl w:val="0"/>
          <w:numId w:val="7"/>
        </w:numPr>
        <w:spacing w:line="360" w:lineRule="auto"/>
        <w:ind w:left="426"/>
        <w:rPr>
          <w:rFonts w:ascii="Arial" w:eastAsia="Arial" w:hAnsi="Arial" w:cs="Arial"/>
          <w:sz w:val="22"/>
          <w:szCs w:val="22"/>
        </w:rPr>
      </w:pPr>
      <w:r w:rsidRPr="007745C8">
        <w:rPr>
          <w:rFonts w:ascii="Arial" w:eastAsia="Arial" w:hAnsi="Arial" w:cs="Arial"/>
          <w:b/>
          <w:spacing w:val="-1"/>
          <w:sz w:val="22"/>
          <w:szCs w:val="22"/>
        </w:rPr>
        <w:t>K</w:t>
      </w:r>
      <w:r w:rsidRPr="007745C8">
        <w:rPr>
          <w:rFonts w:ascii="Arial" w:eastAsia="Arial" w:hAnsi="Arial" w:cs="Arial"/>
          <w:b/>
          <w:sz w:val="22"/>
          <w:szCs w:val="22"/>
        </w:rPr>
        <w:t>e</w:t>
      </w:r>
      <w:r w:rsidRPr="007745C8">
        <w:rPr>
          <w:rFonts w:ascii="Arial" w:eastAsia="Arial" w:hAnsi="Arial" w:cs="Arial"/>
          <w:b/>
          <w:spacing w:val="-1"/>
          <w:sz w:val="22"/>
          <w:szCs w:val="22"/>
        </w:rPr>
        <w:t>s</w:t>
      </w:r>
      <w:r w:rsidRPr="007745C8">
        <w:rPr>
          <w:rFonts w:ascii="Arial" w:eastAsia="Arial" w:hAnsi="Arial" w:cs="Arial"/>
          <w:b/>
          <w:sz w:val="22"/>
          <w:szCs w:val="22"/>
        </w:rPr>
        <w:t>ela</w:t>
      </w:r>
      <w:r w:rsidRPr="007745C8">
        <w:rPr>
          <w:rFonts w:ascii="Arial" w:eastAsia="Arial" w:hAnsi="Arial" w:cs="Arial"/>
          <w:b/>
          <w:spacing w:val="1"/>
          <w:sz w:val="22"/>
          <w:szCs w:val="22"/>
        </w:rPr>
        <w:t>m</w:t>
      </w:r>
      <w:r w:rsidRPr="007745C8">
        <w:rPr>
          <w:rFonts w:ascii="Arial" w:eastAsia="Arial" w:hAnsi="Arial" w:cs="Arial"/>
          <w:b/>
          <w:sz w:val="22"/>
          <w:szCs w:val="22"/>
        </w:rPr>
        <w:t>atan</w:t>
      </w:r>
      <w:r w:rsidRPr="007745C8"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 w:rsidRPr="007745C8">
        <w:rPr>
          <w:rFonts w:ascii="Arial" w:eastAsia="Arial" w:hAnsi="Arial" w:cs="Arial"/>
          <w:b/>
          <w:spacing w:val="-1"/>
          <w:sz w:val="22"/>
          <w:szCs w:val="22"/>
        </w:rPr>
        <w:t>K</w:t>
      </w:r>
      <w:r w:rsidRPr="007745C8">
        <w:rPr>
          <w:rFonts w:ascii="Arial" w:eastAsia="Arial" w:hAnsi="Arial" w:cs="Arial"/>
          <w:b/>
          <w:sz w:val="22"/>
          <w:szCs w:val="22"/>
        </w:rPr>
        <w:t>er</w:t>
      </w:r>
      <w:r w:rsidRPr="007745C8">
        <w:rPr>
          <w:rFonts w:ascii="Arial" w:eastAsia="Arial" w:hAnsi="Arial" w:cs="Arial"/>
          <w:b/>
          <w:spacing w:val="-1"/>
          <w:sz w:val="22"/>
          <w:szCs w:val="22"/>
        </w:rPr>
        <w:t>j</w:t>
      </w:r>
      <w:r w:rsidRPr="007745C8">
        <w:rPr>
          <w:rFonts w:ascii="Arial" w:eastAsia="Arial" w:hAnsi="Arial" w:cs="Arial"/>
          <w:b/>
          <w:sz w:val="22"/>
          <w:szCs w:val="22"/>
        </w:rPr>
        <w:t>a</w:t>
      </w:r>
    </w:p>
    <w:p w:rsidR="0035775A" w:rsidRPr="009B55C7" w:rsidRDefault="00D740BD" w:rsidP="009B55C7">
      <w:pPr>
        <w:pStyle w:val="ListParagraph"/>
        <w:numPr>
          <w:ilvl w:val="0"/>
          <w:numId w:val="14"/>
        </w:numPr>
        <w:spacing w:line="360" w:lineRule="auto"/>
        <w:ind w:left="851"/>
        <w:rPr>
          <w:rFonts w:ascii="Arial" w:eastAsia="Arial" w:hAnsi="Arial" w:cs="Arial"/>
          <w:sz w:val="22"/>
          <w:szCs w:val="22"/>
        </w:rPr>
      </w:pPr>
      <w:r w:rsidRPr="009B55C7">
        <w:rPr>
          <w:rFonts w:ascii="Arial" w:eastAsia="Arial" w:hAnsi="Arial" w:cs="Arial"/>
          <w:sz w:val="22"/>
          <w:szCs w:val="22"/>
        </w:rPr>
        <w:t>Gunakan pakaian kerja dengan baik dan benar.</w:t>
      </w:r>
    </w:p>
    <w:p w:rsidR="0035775A" w:rsidRPr="009B55C7" w:rsidRDefault="00D740BD" w:rsidP="009B55C7">
      <w:pPr>
        <w:pStyle w:val="ListParagraph"/>
        <w:numPr>
          <w:ilvl w:val="0"/>
          <w:numId w:val="14"/>
        </w:numPr>
        <w:spacing w:line="360" w:lineRule="auto"/>
        <w:ind w:left="851"/>
        <w:rPr>
          <w:rFonts w:ascii="Arial" w:eastAsia="Arial" w:hAnsi="Arial" w:cs="Arial"/>
          <w:sz w:val="22"/>
          <w:szCs w:val="22"/>
        </w:rPr>
      </w:pPr>
      <w:r w:rsidRPr="009B55C7">
        <w:rPr>
          <w:rFonts w:ascii="Arial" w:eastAsia="Arial" w:hAnsi="Arial" w:cs="Arial"/>
          <w:sz w:val="22"/>
          <w:szCs w:val="22"/>
        </w:rPr>
        <w:t>Letakkan alat dan bahan di tempat yang aman.</w:t>
      </w:r>
    </w:p>
    <w:p w:rsidR="0035775A" w:rsidRPr="009B55C7" w:rsidRDefault="00D740BD" w:rsidP="009B55C7">
      <w:pPr>
        <w:pStyle w:val="ListParagraph"/>
        <w:numPr>
          <w:ilvl w:val="0"/>
          <w:numId w:val="14"/>
        </w:numPr>
        <w:spacing w:line="360" w:lineRule="auto"/>
        <w:ind w:left="851"/>
        <w:rPr>
          <w:rFonts w:ascii="Arial" w:eastAsia="Arial" w:hAnsi="Arial" w:cs="Arial"/>
          <w:sz w:val="22"/>
          <w:szCs w:val="22"/>
        </w:rPr>
      </w:pPr>
      <w:r w:rsidRPr="009B55C7">
        <w:rPr>
          <w:rFonts w:ascii="Arial" w:eastAsia="Arial" w:hAnsi="Arial" w:cs="Arial"/>
          <w:sz w:val="22"/>
          <w:szCs w:val="22"/>
        </w:rPr>
        <w:t>Gunakan peralatan sesuai dengan kegunaannya.</w:t>
      </w:r>
    </w:p>
    <w:p w:rsidR="004613E4" w:rsidRDefault="004613E4" w:rsidP="009B55C7">
      <w:pPr>
        <w:pStyle w:val="ListParagraph"/>
        <w:numPr>
          <w:ilvl w:val="0"/>
          <w:numId w:val="14"/>
        </w:numPr>
        <w:spacing w:line="360" w:lineRule="auto"/>
        <w:ind w:left="85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Hidupkan </w:t>
      </w:r>
      <w:r w:rsidRPr="004613E4">
        <w:rPr>
          <w:rFonts w:ascii="Arial" w:eastAsia="Arial" w:hAnsi="Arial" w:cs="Arial"/>
          <w:i/>
          <w:sz w:val="22"/>
          <w:szCs w:val="22"/>
        </w:rPr>
        <w:t>Power Supply</w:t>
      </w:r>
      <w:r>
        <w:rPr>
          <w:rFonts w:ascii="Arial" w:eastAsia="Arial" w:hAnsi="Arial" w:cs="Arial"/>
          <w:sz w:val="22"/>
          <w:szCs w:val="22"/>
        </w:rPr>
        <w:t xml:space="preserve"> ketika sudah disetujui guru/instruktur</w:t>
      </w:r>
    </w:p>
    <w:p w:rsidR="0035775A" w:rsidRPr="009B55C7" w:rsidRDefault="00D740BD" w:rsidP="009B55C7">
      <w:pPr>
        <w:pStyle w:val="ListParagraph"/>
        <w:numPr>
          <w:ilvl w:val="0"/>
          <w:numId w:val="14"/>
        </w:numPr>
        <w:spacing w:line="360" w:lineRule="auto"/>
        <w:ind w:left="851"/>
        <w:rPr>
          <w:rFonts w:ascii="Arial" w:eastAsia="Arial" w:hAnsi="Arial" w:cs="Arial"/>
          <w:sz w:val="22"/>
          <w:szCs w:val="22"/>
        </w:rPr>
      </w:pPr>
      <w:r w:rsidRPr="009B55C7">
        <w:rPr>
          <w:rFonts w:ascii="Arial" w:eastAsia="Arial" w:hAnsi="Arial" w:cs="Arial"/>
          <w:sz w:val="22"/>
          <w:szCs w:val="22"/>
        </w:rPr>
        <w:t>Tidak bercanda saat praktikum.</w:t>
      </w:r>
    </w:p>
    <w:p w:rsidR="0035775A" w:rsidRPr="009B55C7" w:rsidRDefault="00D740BD" w:rsidP="009B55C7">
      <w:pPr>
        <w:pStyle w:val="ListParagraph"/>
        <w:numPr>
          <w:ilvl w:val="0"/>
          <w:numId w:val="14"/>
        </w:numPr>
        <w:spacing w:line="360" w:lineRule="auto"/>
        <w:ind w:left="851"/>
        <w:rPr>
          <w:rFonts w:ascii="Arial" w:eastAsia="Arial" w:hAnsi="Arial" w:cs="Arial"/>
          <w:sz w:val="22"/>
          <w:szCs w:val="22"/>
        </w:rPr>
      </w:pPr>
      <w:r w:rsidRPr="009B55C7">
        <w:rPr>
          <w:rFonts w:ascii="Arial" w:eastAsia="Arial" w:hAnsi="Arial" w:cs="Arial"/>
          <w:sz w:val="22"/>
          <w:szCs w:val="22"/>
        </w:rPr>
        <w:t>Bekerja dengan teliti dan hati-hati.</w:t>
      </w:r>
    </w:p>
    <w:p w:rsidR="0035775A" w:rsidRPr="009B55C7" w:rsidRDefault="00D740BD" w:rsidP="009B55C7">
      <w:pPr>
        <w:pStyle w:val="ListParagraph"/>
        <w:numPr>
          <w:ilvl w:val="0"/>
          <w:numId w:val="14"/>
        </w:numPr>
        <w:spacing w:line="360" w:lineRule="auto"/>
        <w:ind w:left="851"/>
        <w:rPr>
          <w:rFonts w:ascii="Arial" w:eastAsia="Arial" w:hAnsi="Arial" w:cs="Arial"/>
          <w:sz w:val="22"/>
          <w:szCs w:val="22"/>
        </w:rPr>
      </w:pPr>
      <w:r w:rsidRPr="009B55C7">
        <w:rPr>
          <w:rFonts w:ascii="Arial" w:eastAsia="Arial" w:hAnsi="Arial" w:cs="Arial"/>
          <w:sz w:val="22"/>
          <w:szCs w:val="22"/>
        </w:rPr>
        <w:t>Jaga kebersihan alat kerja, bidang kerja, dan tempat kerja.</w:t>
      </w:r>
    </w:p>
    <w:p w:rsidR="009B55C7" w:rsidRPr="009B55C7" w:rsidRDefault="00D740BD" w:rsidP="009B55C7">
      <w:pPr>
        <w:pStyle w:val="ListParagraph"/>
        <w:numPr>
          <w:ilvl w:val="0"/>
          <w:numId w:val="14"/>
        </w:numPr>
        <w:spacing w:line="360" w:lineRule="auto"/>
        <w:ind w:left="851"/>
        <w:rPr>
          <w:rFonts w:ascii="Arial" w:eastAsia="Arial" w:hAnsi="Arial" w:cs="Arial"/>
          <w:sz w:val="22"/>
          <w:szCs w:val="22"/>
        </w:rPr>
      </w:pPr>
      <w:r w:rsidRPr="009B55C7">
        <w:rPr>
          <w:rFonts w:ascii="Arial" w:eastAsia="Arial" w:hAnsi="Arial" w:cs="Arial"/>
          <w:spacing w:val="-1"/>
          <w:sz w:val="22"/>
          <w:szCs w:val="22"/>
        </w:rPr>
        <w:t>P</w:t>
      </w:r>
      <w:r w:rsidRPr="009B55C7">
        <w:rPr>
          <w:rFonts w:ascii="Arial" w:eastAsia="Arial" w:hAnsi="Arial" w:cs="Arial"/>
          <w:sz w:val="22"/>
          <w:szCs w:val="22"/>
        </w:rPr>
        <w:t>a</w:t>
      </w:r>
      <w:r w:rsidRPr="009B55C7">
        <w:rPr>
          <w:rFonts w:ascii="Arial" w:eastAsia="Arial" w:hAnsi="Arial" w:cs="Arial"/>
          <w:spacing w:val="-1"/>
          <w:sz w:val="22"/>
          <w:szCs w:val="22"/>
        </w:rPr>
        <w:t>h</w:t>
      </w:r>
      <w:r w:rsidRPr="009B55C7">
        <w:rPr>
          <w:rFonts w:ascii="Arial" w:eastAsia="Arial" w:hAnsi="Arial" w:cs="Arial"/>
          <w:sz w:val="22"/>
          <w:szCs w:val="22"/>
        </w:rPr>
        <w:t>ami p</w:t>
      </w:r>
      <w:r w:rsidRPr="009B55C7">
        <w:rPr>
          <w:rFonts w:ascii="Arial" w:eastAsia="Arial" w:hAnsi="Arial" w:cs="Arial"/>
          <w:spacing w:val="1"/>
          <w:sz w:val="22"/>
          <w:szCs w:val="22"/>
        </w:rPr>
        <w:t>r</w:t>
      </w:r>
      <w:r w:rsidRPr="009B55C7">
        <w:rPr>
          <w:rFonts w:ascii="Arial" w:eastAsia="Arial" w:hAnsi="Arial" w:cs="Arial"/>
          <w:sz w:val="22"/>
          <w:szCs w:val="22"/>
        </w:rPr>
        <w:t>os</w:t>
      </w:r>
      <w:r w:rsidRPr="009B55C7">
        <w:rPr>
          <w:rFonts w:ascii="Arial" w:eastAsia="Arial" w:hAnsi="Arial" w:cs="Arial"/>
          <w:spacing w:val="-1"/>
          <w:sz w:val="22"/>
          <w:szCs w:val="22"/>
        </w:rPr>
        <w:t>e</w:t>
      </w:r>
      <w:r w:rsidRPr="009B55C7">
        <w:rPr>
          <w:rFonts w:ascii="Arial" w:eastAsia="Arial" w:hAnsi="Arial" w:cs="Arial"/>
          <w:sz w:val="22"/>
          <w:szCs w:val="22"/>
        </w:rPr>
        <w:t>d</w:t>
      </w:r>
      <w:r w:rsidRPr="009B55C7">
        <w:rPr>
          <w:rFonts w:ascii="Arial" w:eastAsia="Arial" w:hAnsi="Arial" w:cs="Arial"/>
          <w:spacing w:val="-3"/>
          <w:sz w:val="22"/>
          <w:szCs w:val="22"/>
        </w:rPr>
        <w:t>u</w:t>
      </w:r>
      <w:r w:rsidRPr="009B55C7">
        <w:rPr>
          <w:rFonts w:ascii="Arial" w:eastAsia="Arial" w:hAnsi="Arial" w:cs="Arial"/>
          <w:sz w:val="22"/>
          <w:szCs w:val="22"/>
        </w:rPr>
        <w:t>r</w:t>
      </w:r>
      <w:r w:rsidRPr="009B55C7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9B55C7">
        <w:rPr>
          <w:rFonts w:ascii="Arial" w:eastAsia="Arial" w:hAnsi="Arial" w:cs="Arial"/>
          <w:sz w:val="22"/>
          <w:szCs w:val="22"/>
        </w:rPr>
        <w:t>d</w:t>
      </w:r>
      <w:r w:rsidRPr="009B55C7">
        <w:rPr>
          <w:rFonts w:ascii="Arial" w:eastAsia="Arial" w:hAnsi="Arial" w:cs="Arial"/>
          <w:spacing w:val="-1"/>
          <w:sz w:val="22"/>
          <w:szCs w:val="22"/>
        </w:rPr>
        <w:t>a</w:t>
      </w:r>
      <w:r w:rsidRPr="009B55C7">
        <w:rPr>
          <w:rFonts w:ascii="Arial" w:eastAsia="Arial" w:hAnsi="Arial" w:cs="Arial"/>
          <w:sz w:val="22"/>
          <w:szCs w:val="22"/>
        </w:rPr>
        <w:t>n</w:t>
      </w:r>
      <w:r w:rsidRPr="009B55C7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Pr="009B55C7">
        <w:rPr>
          <w:rFonts w:ascii="Arial" w:eastAsia="Arial" w:hAnsi="Arial" w:cs="Arial"/>
          <w:sz w:val="22"/>
          <w:szCs w:val="22"/>
        </w:rPr>
        <w:t>h</w:t>
      </w:r>
      <w:r w:rsidRPr="009B55C7">
        <w:rPr>
          <w:rFonts w:ascii="Arial" w:eastAsia="Arial" w:hAnsi="Arial" w:cs="Arial"/>
          <w:spacing w:val="-3"/>
          <w:sz w:val="22"/>
          <w:szCs w:val="22"/>
        </w:rPr>
        <w:t>a</w:t>
      </w:r>
      <w:r w:rsidRPr="009B55C7">
        <w:rPr>
          <w:rFonts w:ascii="Arial" w:eastAsia="Arial" w:hAnsi="Arial" w:cs="Arial"/>
          <w:sz w:val="22"/>
          <w:szCs w:val="22"/>
        </w:rPr>
        <w:t>s</w:t>
      </w:r>
      <w:r w:rsidRPr="009B55C7">
        <w:rPr>
          <w:rFonts w:ascii="Arial" w:eastAsia="Arial" w:hAnsi="Arial" w:cs="Arial"/>
          <w:spacing w:val="-1"/>
          <w:sz w:val="22"/>
          <w:szCs w:val="22"/>
        </w:rPr>
        <w:t>i</w:t>
      </w:r>
      <w:r w:rsidRPr="009B55C7">
        <w:rPr>
          <w:rFonts w:ascii="Arial" w:eastAsia="Arial" w:hAnsi="Arial" w:cs="Arial"/>
          <w:sz w:val="22"/>
          <w:szCs w:val="22"/>
        </w:rPr>
        <w:t>l pr</w:t>
      </w:r>
      <w:r w:rsidRPr="009B55C7">
        <w:rPr>
          <w:rFonts w:ascii="Arial" w:eastAsia="Arial" w:hAnsi="Arial" w:cs="Arial"/>
          <w:spacing w:val="-2"/>
          <w:sz w:val="22"/>
          <w:szCs w:val="22"/>
        </w:rPr>
        <w:t>a</w:t>
      </w:r>
      <w:r w:rsidRPr="009B55C7">
        <w:rPr>
          <w:rFonts w:ascii="Arial" w:eastAsia="Arial" w:hAnsi="Arial" w:cs="Arial"/>
          <w:spacing w:val="2"/>
          <w:sz w:val="22"/>
          <w:szCs w:val="22"/>
        </w:rPr>
        <w:t>k</w:t>
      </w:r>
      <w:r w:rsidRPr="009B55C7">
        <w:rPr>
          <w:rFonts w:ascii="Arial" w:eastAsia="Arial" w:hAnsi="Arial" w:cs="Arial"/>
          <w:spacing w:val="1"/>
          <w:sz w:val="22"/>
          <w:szCs w:val="22"/>
        </w:rPr>
        <w:t>t</w:t>
      </w:r>
      <w:r w:rsidRPr="009B55C7">
        <w:rPr>
          <w:rFonts w:ascii="Arial" w:eastAsia="Arial" w:hAnsi="Arial" w:cs="Arial"/>
          <w:spacing w:val="-3"/>
          <w:sz w:val="22"/>
          <w:szCs w:val="22"/>
        </w:rPr>
        <w:t>i</w:t>
      </w:r>
      <w:r w:rsidRPr="009B55C7">
        <w:rPr>
          <w:rFonts w:ascii="Arial" w:eastAsia="Arial" w:hAnsi="Arial" w:cs="Arial"/>
          <w:spacing w:val="4"/>
          <w:sz w:val="22"/>
          <w:szCs w:val="22"/>
        </w:rPr>
        <w:t>k</w:t>
      </w:r>
      <w:r w:rsidRPr="009B55C7">
        <w:rPr>
          <w:rFonts w:ascii="Arial" w:eastAsia="Arial" w:hAnsi="Arial" w:cs="Arial"/>
          <w:spacing w:val="-3"/>
          <w:sz w:val="22"/>
          <w:szCs w:val="22"/>
        </w:rPr>
        <w:t>u</w:t>
      </w:r>
      <w:r w:rsidRPr="009B55C7">
        <w:rPr>
          <w:rFonts w:ascii="Arial" w:eastAsia="Arial" w:hAnsi="Arial" w:cs="Arial"/>
          <w:sz w:val="22"/>
          <w:szCs w:val="22"/>
        </w:rPr>
        <w:t>m</w:t>
      </w:r>
      <w:r w:rsidRPr="009B55C7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9B55C7">
        <w:rPr>
          <w:rFonts w:ascii="Arial" w:eastAsia="Arial" w:hAnsi="Arial" w:cs="Arial"/>
          <w:spacing w:val="-2"/>
          <w:sz w:val="22"/>
          <w:szCs w:val="22"/>
        </w:rPr>
        <w:t>y</w:t>
      </w:r>
      <w:r w:rsidRPr="009B55C7">
        <w:rPr>
          <w:rFonts w:ascii="Arial" w:eastAsia="Arial" w:hAnsi="Arial" w:cs="Arial"/>
          <w:sz w:val="22"/>
          <w:szCs w:val="22"/>
        </w:rPr>
        <w:t>a</w:t>
      </w:r>
      <w:r w:rsidRPr="009B55C7">
        <w:rPr>
          <w:rFonts w:ascii="Arial" w:eastAsia="Arial" w:hAnsi="Arial" w:cs="Arial"/>
          <w:spacing w:val="-1"/>
          <w:sz w:val="22"/>
          <w:szCs w:val="22"/>
        </w:rPr>
        <w:t>n</w:t>
      </w:r>
      <w:r w:rsidRPr="009B55C7">
        <w:rPr>
          <w:rFonts w:ascii="Arial" w:eastAsia="Arial" w:hAnsi="Arial" w:cs="Arial"/>
          <w:sz w:val="22"/>
          <w:szCs w:val="22"/>
        </w:rPr>
        <w:t>g d</w:t>
      </w:r>
      <w:r w:rsidRPr="009B55C7">
        <w:rPr>
          <w:rFonts w:ascii="Arial" w:eastAsia="Arial" w:hAnsi="Arial" w:cs="Arial"/>
          <w:spacing w:val="-1"/>
          <w:sz w:val="22"/>
          <w:szCs w:val="22"/>
        </w:rPr>
        <w:t>i</w:t>
      </w:r>
      <w:r w:rsidRPr="009B55C7">
        <w:rPr>
          <w:rFonts w:ascii="Arial" w:eastAsia="Arial" w:hAnsi="Arial" w:cs="Arial"/>
          <w:sz w:val="22"/>
          <w:szCs w:val="22"/>
        </w:rPr>
        <w:t>p</w:t>
      </w:r>
      <w:r w:rsidRPr="009B55C7">
        <w:rPr>
          <w:rFonts w:ascii="Arial" w:eastAsia="Arial" w:hAnsi="Arial" w:cs="Arial"/>
          <w:spacing w:val="-1"/>
          <w:sz w:val="22"/>
          <w:szCs w:val="22"/>
        </w:rPr>
        <w:t>e</w:t>
      </w:r>
      <w:r w:rsidRPr="009B55C7">
        <w:rPr>
          <w:rFonts w:ascii="Arial" w:eastAsia="Arial" w:hAnsi="Arial" w:cs="Arial"/>
          <w:spacing w:val="1"/>
          <w:sz w:val="22"/>
          <w:szCs w:val="22"/>
        </w:rPr>
        <w:t>r</w:t>
      </w:r>
      <w:r w:rsidRPr="009B55C7">
        <w:rPr>
          <w:rFonts w:ascii="Arial" w:eastAsia="Arial" w:hAnsi="Arial" w:cs="Arial"/>
          <w:spacing w:val="-3"/>
          <w:sz w:val="22"/>
          <w:szCs w:val="22"/>
        </w:rPr>
        <w:t>o</w:t>
      </w:r>
      <w:r w:rsidRPr="009B55C7">
        <w:rPr>
          <w:rFonts w:ascii="Arial" w:eastAsia="Arial" w:hAnsi="Arial" w:cs="Arial"/>
          <w:spacing w:val="-1"/>
          <w:sz w:val="22"/>
          <w:szCs w:val="22"/>
        </w:rPr>
        <w:t>l</w:t>
      </w:r>
      <w:r w:rsidRPr="009B55C7">
        <w:rPr>
          <w:rFonts w:ascii="Arial" w:eastAsia="Arial" w:hAnsi="Arial" w:cs="Arial"/>
          <w:sz w:val="22"/>
          <w:szCs w:val="22"/>
        </w:rPr>
        <w:t>eh</w:t>
      </w:r>
      <w:r w:rsidRPr="009B55C7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9B55C7">
        <w:rPr>
          <w:rFonts w:ascii="Arial" w:eastAsia="Arial" w:hAnsi="Arial" w:cs="Arial"/>
          <w:sz w:val="22"/>
          <w:szCs w:val="22"/>
        </w:rPr>
        <w:t>d</w:t>
      </w:r>
      <w:r w:rsidRPr="009B55C7">
        <w:rPr>
          <w:rFonts w:ascii="Arial" w:eastAsia="Arial" w:hAnsi="Arial" w:cs="Arial"/>
          <w:spacing w:val="-1"/>
          <w:sz w:val="22"/>
          <w:szCs w:val="22"/>
        </w:rPr>
        <w:t>e</w:t>
      </w:r>
      <w:r w:rsidRPr="009B55C7">
        <w:rPr>
          <w:rFonts w:ascii="Arial" w:eastAsia="Arial" w:hAnsi="Arial" w:cs="Arial"/>
          <w:sz w:val="22"/>
          <w:szCs w:val="22"/>
        </w:rPr>
        <w:t>n</w:t>
      </w:r>
      <w:r w:rsidRPr="009B55C7">
        <w:rPr>
          <w:rFonts w:ascii="Arial" w:eastAsia="Arial" w:hAnsi="Arial" w:cs="Arial"/>
          <w:spacing w:val="2"/>
          <w:sz w:val="22"/>
          <w:szCs w:val="22"/>
        </w:rPr>
        <w:t>g</w:t>
      </w:r>
      <w:r w:rsidRPr="009B55C7">
        <w:rPr>
          <w:rFonts w:ascii="Arial" w:eastAsia="Arial" w:hAnsi="Arial" w:cs="Arial"/>
          <w:sz w:val="22"/>
          <w:szCs w:val="22"/>
        </w:rPr>
        <w:t>an</w:t>
      </w:r>
      <w:r w:rsidRPr="009B55C7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Pr="009B55C7">
        <w:rPr>
          <w:rFonts w:ascii="Arial" w:eastAsia="Arial" w:hAnsi="Arial" w:cs="Arial"/>
          <w:sz w:val="22"/>
          <w:szCs w:val="22"/>
        </w:rPr>
        <w:t>b</w:t>
      </w:r>
      <w:r w:rsidRPr="009B55C7">
        <w:rPr>
          <w:rFonts w:ascii="Arial" w:eastAsia="Arial" w:hAnsi="Arial" w:cs="Arial"/>
          <w:spacing w:val="-1"/>
          <w:sz w:val="22"/>
          <w:szCs w:val="22"/>
        </w:rPr>
        <w:t>a</w:t>
      </w:r>
      <w:r w:rsidRPr="009B55C7">
        <w:rPr>
          <w:rFonts w:ascii="Arial" w:eastAsia="Arial" w:hAnsi="Arial" w:cs="Arial"/>
          <w:spacing w:val="-3"/>
          <w:sz w:val="22"/>
          <w:szCs w:val="22"/>
        </w:rPr>
        <w:t>i</w:t>
      </w:r>
      <w:r w:rsidRPr="009B55C7">
        <w:rPr>
          <w:rFonts w:ascii="Arial" w:eastAsia="Arial" w:hAnsi="Arial" w:cs="Arial"/>
          <w:spacing w:val="2"/>
          <w:sz w:val="22"/>
          <w:szCs w:val="22"/>
        </w:rPr>
        <w:t>k</w:t>
      </w:r>
      <w:r w:rsidRPr="009B55C7">
        <w:rPr>
          <w:rFonts w:ascii="Arial" w:eastAsia="Arial" w:hAnsi="Arial" w:cs="Arial"/>
          <w:sz w:val="22"/>
          <w:szCs w:val="22"/>
        </w:rPr>
        <w:t>.</w:t>
      </w:r>
    </w:p>
    <w:p w:rsidR="0035775A" w:rsidRPr="009B55C7" w:rsidRDefault="00D740BD" w:rsidP="009B55C7">
      <w:pPr>
        <w:pStyle w:val="ListParagraph"/>
        <w:numPr>
          <w:ilvl w:val="0"/>
          <w:numId w:val="14"/>
        </w:numPr>
        <w:spacing w:line="360" w:lineRule="auto"/>
        <w:ind w:left="851"/>
        <w:rPr>
          <w:rFonts w:ascii="Arial" w:eastAsia="Arial" w:hAnsi="Arial" w:cs="Arial"/>
          <w:sz w:val="22"/>
          <w:szCs w:val="22"/>
        </w:rPr>
      </w:pPr>
      <w:r w:rsidRPr="009B55C7">
        <w:rPr>
          <w:rFonts w:ascii="Arial" w:eastAsia="Arial" w:hAnsi="Arial" w:cs="Arial"/>
          <w:spacing w:val="2"/>
          <w:sz w:val="22"/>
          <w:szCs w:val="22"/>
        </w:rPr>
        <w:t>T</w:t>
      </w:r>
      <w:r w:rsidRPr="009B55C7">
        <w:rPr>
          <w:rFonts w:ascii="Arial" w:eastAsia="Arial" w:hAnsi="Arial" w:cs="Arial"/>
          <w:sz w:val="22"/>
          <w:szCs w:val="22"/>
        </w:rPr>
        <w:t>a</w:t>
      </w:r>
      <w:r w:rsidRPr="009B55C7">
        <w:rPr>
          <w:rFonts w:ascii="Arial" w:eastAsia="Arial" w:hAnsi="Arial" w:cs="Arial"/>
          <w:spacing w:val="-1"/>
          <w:sz w:val="22"/>
          <w:szCs w:val="22"/>
        </w:rPr>
        <w:t>n</w:t>
      </w:r>
      <w:r w:rsidRPr="009B55C7">
        <w:rPr>
          <w:rFonts w:ascii="Arial" w:eastAsia="Arial" w:hAnsi="Arial" w:cs="Arial"/>
          <w:spacing w:val="-2"/>
          <w:sz w:val="22"/>
          <w:szCs w:val="22"/>
        </w:rPr>
        <w:t>y</w:t>
      </w:r>
      <w:r w:rsidRPr="009B55C7">
        <w:rPr>
          <w:rFonts w:ascii="Arial" w:eastAsia="Arial" w:hAnsi="Arial" w:cs="Arial"/>
          <w:sz w:val="22"/>
          <w:szCs w:val="22"/>
        </w:rPr>
        <w:t>a</w:t>
      </w:r>
      <w:r w:rsidRPr="009B55C7">
        <w:rPr>
          <w:rFonts w:ascii="Arial" w:eastAsia="Arial" w:hAnsi="Arial" w:cs="Arial"/>
          <w:spacing w:val="2"/>
          <w:sz w:val="22"/>
          <w:szCs w:val="22"/>
        </w:rPr>
        <w:t>k</w:t>
      </w:r>
      <w:r w:rsidRPr="009B55C7">
        <w:rPr>
          <w:rFonts w:ascii="Arial" w:eastAsia="Arial" w:hAnsi="Arial" w:cs="Arial"/>
          <w:sz w:val="22"/>
          <w:szCs w:val="22"/>
        </w:rPr>
        <w:t>an</w:t>
      </w:r>
      <w:r w:rsidRPr="009B55C7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Pr="009B55C7">
        <w:rPr>
          <w:rFonts w:ascii="Arial" w:eastAsia="Arial" w:hAnsi="Arial" w:cs="Arial"/>
          <w:sz w:val="22"/>
          <w:szCs w:val="22"/>
        </w:rPr>
        <w:t>p</w:t>
      </w:r>
      <w:r w:rsidRPr="009B55C7">
        <w:rPr>
          <w:rFonts w:ascii="Arial" w:eastAsia="Arial" w:hAnsi="Arial" w:cs="Arial"/>
          <w:spacing w:val="-1"/>
          <w:sz w:val="22"/>
          <w:szCs w:val="22"/>
        </w:rPr>
        <w:t>a</w:t>
      </w:r>
      <w:r w:rsidRPr="009B55C7">
        <w:rPr>
          <w:rFonts w:ascii="Arial" w:eastAsia="Arial" w:hAnsi="Arial" w:cs="Arial"/>
          <w:sz w:val="22"/>
          <w:szCs w:val="22"/>
        </w:rPr>
        <w:t>da</w:t>
      </w:r>
      <w:r w:rsidRPr="009B55C7"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 w:rsidRPr="009B55C7">
        <w:rPr>
          <w:rFonts w:ascii="Arial" w:eastAsia="Arial" w:hAnsi="Arial" w:cs="Arial"/>
          <w:spacing w:val="2"/>
          <w:sz w:val="22"/>
          <w:szCs w:val="22"/>
        </w:rPr>
        <w:t>g</w:t>
      </w:r>
      <w:r w:rsidRPr="009B55C7">
        <w:rPr>
          <w:rFonts w:ascii="Arial" w:eastAsia="Arial" w:hAnsi="Arial" w:cs="Arial"/>
          <w:sz w:val="22"/>
          <w:szCs w:val="22"/>
        </w:rPr>
        <w:t>u</w:t>
      </w:r>
      <w:r w:rsidRPr="009B55C7">
        <w:rPr>
          <w:rFonts w:ascii="Arial" w:eastAsia="Arial" w:hAnsi="Arial" w:cs="Arial"/>
          <w:spacing w:val="1"/>
          <w:sz w:val="22"/>
          <w:szCs w:val="22"/>
        </w:rPr>
        <w:t>r</w:t>
      </w:r>
      <w:r w:rsidRPr="009B55C7">
        <w:rPr>
          <w:rFonts w:ascii="Arial" w:eastAsia="Arial" w:hAnsi="Arial" w:cs="Arial"/>
          <w:sz w:val="22"/>
          <w:szCs w:val="22"/>
        </w:rPr>
        <w:t>u</w:t>
      </w:r>
      <w:r w:rsidRPr="009B55C7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Pr="009B55C7">
        <w:rPr>
          <w:rFonts w:ascii="Arial" w:eastAsia="Arial" w:hAnsi="Arial" w:cs="Arial"/>
          <w:sz w:val="22"/>
          <w:szCs w:val="22"/>
        </w:rPr>
        <w:t>p</w:t>
      </w:r>
      <w:r w:rsidRPr="009B55C7">
        <w:rPr>
          <w:rFonts w:ascii="Arial" w:eastAsia="Arial" w:hAnsi="Arial" w:cs="Arial"/>
          <w:spacing w:val="-3"/>
          <w:sz w:val="22"/>
          <w:szCs w:val="22"/>
        </w:rPr>
        <w:t>e</w:t>
      </w:r>
      <w:r w:rsidRPr="009B55C7">
        <w:rPr>
          <w:rFonts w:ascii="Arial" w:eastAsia="Arial" w:hAnsi="Arial" w:cs="Arial"/>
          <w:spacing w:val="1"/>
          <w:sz w:val="22"/>
          <w:szCs w:val="22"/>
        </w:rPr>
        <w:t>m</w:t>
      </w:r>
      <w:r w:rsidRPr="009B55C7">
        <w:rPr>
          <w:rFonts w:ascii="Arial" w:eastAsia="Arial" w:hAnsi="Arial" w:cs="Arial"/>
          <w:sz w:val="22"/>
          <w:szCs w:val="22"/>
        </w:rPr>
        <w:t>b</w:t>
      </w:r>
      <w:r w:rsidRPr="009B55C7">
        <w:rPr>
          <w:rFonts w:ascii="Arial" w:eastAsia="Arial" w:hAnsi="Arial" w:cs="Arial"/>
          <w:spacing w:val="-1"/>
          <w:sz w:val="22"/>
          <w:szCs w:val="22"/>
        </w:rPr>
        <w:t>i</w:t>
      </w:r>
      <w:r w:rsidRPr="009B55C7">
        <w:rPr>
          <w:rFonts w:ascii="Arial" w:eastAsia="Arial" w:hAnsi="Arial" w:cs="Arial"/>
          <w:spacing w:val="1"/>
          <w:sz w:val="22"/>
          <w:szCs w:val="22"/>
        </w:rPr>
        <w:t>m</w:t>
      </w:r>
      <w:r w:rsidRPr="009B55C7">
        <w:rPr>
          <w:rFonts w:ascii="Arial" w:eastAsia="Arial" w:hAnsi="Arial" w:cs="Arial"/>
          <w:sz w:val="22"/>
          <w:szCs w:val="22"/>
        </w:rPr>
        <w:t>b</w:t>
      </w:r>
      <w:r w:rsidRPr="009B55C7">
        <w:rPr>
          <w:rFonts w:ascii="Arial" w:eastAsia="Arial" w:hAnsi="Arial" w:cs="Arial"/>
          <w:spacing w:val="-1"/>
          <w:sz w:val="22"/>
          <w:szCs w:val="22"/>
        </w:rPr>
        <w:t>i</w:t>
      </w:r>
      <w:r w:rsidRPr="009B55C7">
        <w:rPr>
          <w:rFonts w:ascii="Arial" w:eastAsia="Arial" w:hAnsi="Arial" w:cs="Arial"/>
          <w:spacing w:val="-3"/>
          <w:sz w:val="22"/>
          <w:szCs w:val="22"/>
        </w:rPr>
        <w:t>n</w:t>
      </w:r>
      <w:r w:rsidRPr="009B55C7">
        <w:rPr>
          <w:rFonts w:ascii="Arial" w:eastAsia="Arial" w:hAnsi="Arial" w:cs="Arial"/>
          <w:sz w:val="22"/>
          <w:szCs w:val="22"/>
        </w:rPr>
        <w:t>g</w:t>
      </w:r>
      <w:r w:rsidRPr="009B55C7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9B55C7">
        <w:rPr>
          <w:rFonts w:ascii="Arial" w:eastAsia="Arial" w:hAnsi="Arial" w:cs="Arial"/>
          <w:spacing w:val="1"/>
          <w:sz w:val="22"/>
          <w:szCs w:val="22"/>
        </w:rPr>
        <w:t>j</w:t>
      </w:r>
      <w:r w:rsidRPr="009B55C7">
        <w:rPr>
          <w:rFonts w:ascii="Arial" w:eastAsia="Arial" w:hAnsi="Arial" w:cs="Arial"/>
          <w:spacing w:val="-3"/>
          <w:sz w:val="22"/>
          <w:szCs w:val="22"/>
        </w:rPr>
        <w:t>i</w:t>
      </w:r>
      <w:r w:rsidRPr="009B55C7">
        <w:rPr>
          <w:rFonts w:ascii="Arial" w:eastAsia="Arial" w:hAnsi="Arial" w:cs="Arial"/>
          <w:spacing w:val="2"/>
          <w:sz w:val="22"/>
          <w:szCs w:val="22"/>
        </w:rPr>
        <w:t>k</w:t>
      </w:r>
      <w:r w:rsidRPr="009B55C7">
        <w:rPr>
          <w:rFonts w:ascii="Arial" w:eastAsia="Arial" w:hAnsi="Arial" w:cs="Arial"/>
          <w:sz w:val="22"/>
          <w:szCs w:val="22"/>
        </w:rPr>
        <w:t>a</w:t>
      </w:r>
      <w:r w:rsidRPr="009B55C7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Pr="009B55C7">
        <w:rPr>
          <w:rFonts w:ascii="Arial" w:eastAsia="Arial" w:hAnsi="Arial" w:cs="Arial"/>
          <w:spacing w:val="1"/>
          <w:sz w:val="22"/>
          <w:szCs w:val="22"/>
        </w:rPr>
        <w:t>m</w:t>
      </w:r>
      <w:r w:rsidRPr="009B55C7">
        <w:rPr>
          <w:rFonts w:ascii="Arial" w:eastAsia="Arial" w:hAnsi="Arial" w:cs="Arial"/>
          <w:sz w:val="22"/>
          <w:szCs w:val="22"/>
        </w:rPr>
        <w:t>e</w:t>
      </w:r>
      <w:r w:rsidRPr="009B55C7">
        <w:rPr>
          <w:rFonts w:ascii="Arial" w:eastAsia="Arial" w:hAnsi="Arial" w:cs="Arial"/>
          <w:spacing w:val="-1"/>
          <w:sz w:val="22"/>
          <w:szCs w:val="22"/>
        </w:rPr>
        <w:t>n</w:t>
      </w:r>
      <w:r w:rsidRPr="009B55C7">
        <w:rPr>
          <w:rFonts w:ascii="Arial" w:eastAsia="Arial" w:hAnsi="Arial" w:cs="Arial"/>
          <w:sz w:val="22"/>
          <w:szCs w:val="22"/>
        </w:rPr>
        <w:t>emui</w:t>
      </w:r>
      <w:r w:rsidRPr="009B55C7"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 w:rsidRPr="009B55C7">
        <w:rPr>
          <w:rFonts w:ascii="Arial" w:eastAsia="Arial" w:hAnsi="Arial" w:cs="Arial"/>
          <w:spacing w:val="2"/>
          <w:sz w:val="22"/>
          <w:szCs w:val="22"/>
        </w:rPr>
        <w:t>k</w:t>
      </w:r>
      <w:r w:rsidRPr="009B55C7">
        <w:rPr>
          <w:rFonts w:ascii="Arial" w:eastAsia="Arial" w:hAnsi="Arial" w:cs="Arial"/>
          <w:sz w:val="22"/>
          <w:szCs w:val="22"/>
        </w:rPr>
        <w:t>es</w:t>
      </w:r>
      <w:r w:rsidRPr="009B55C7">
        <w:rPr>
          <w:rFonts w:ascii="Arial" w:eastAsia="Arial" w:hAnsi="Arial" w:cs="Arial"/>
          <w:spacing w:val="-1"/>
          <w:sz w:val="22"/>
          <w:szCs w:val="22"/>
        </w:rPr>
        <w:t>uli</w:t>
      </w:r>
      <w:r w:rsidRPr="009B55C7">
        <w:rPr>
          <w:rFonts w:ascii="Arial" w:eastAsia="Arial" w:hAnsi="Arial" w:cs="Arial"/>
          <w:spacing w:val="1"/>
          <w:sz w:val="22"/>
          <w:szCs w:val="22"/>
        </w:rPr>
        <w:t>t</w:t>
      </w:r>
      <w:r w:rsidRPr="009B55C7">
        <w:rPr>
          <w:rFonts w:ascii="Arial" w:eastAsia="Arial" w:hAnsi="Arial" w:cs="Arial"/>
          <w:sz w:val="22"/>
          <w:szCs w:val="22"/>
        </w:rPr>
        <w:t>an</w:t>
      </w:r>
      <w:r w:rsidRPr="009B55C7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Pr="009B55C7">
        <w:rPr>
          <w:rFonts w:ascii="Arial" w:eastAsia="Arial" w:hAnsi="Arial" w:cs="Arial"/>
          <w:sz w:val="22"/>
          <w:szCs w:val="22"/>
        </w:rPr>
        <w:t>atau</w:t>
      </w:r>
      <w:r w:rsidRPr="009B55C7"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 w:rsidRPr="009B55C7">
        <w:rPr>
          <w:rFonts w:ascii="Arial" w:eastAsia="Arial" w:hAnsi="Arial" w:cs="Arial"/>
          <w:spacing w:val="2"/>
          <w:sz w:val="22"/>
          <w:szCs w:val="22"/>
        </w:rPr>
        <w:t>k</w:t>
      </w:r>
      <w:r w:rsidRPr="009B55C7">
        <w:rPr>
          <w:rFonts w:ascii="Arial" w:eastAsia="Arial" w:hAnsi="Arial" w:cs="Arial"/>
          <w:sz w:val="22"/>
          <w:szCs w:val="22"/>
        </w:rPr>
        <w:t>er</w:t>
      </w:r>
      <w:r w:rsidRPr="009B55C7">
        <w:rPr>
          <w:rFonts w:ascii="Arial" w:eastAsia="Arial" w:hAnsi="Arial" w:cs="Arial"/>
          <w:spacing w:val="-2"/>
          <w:sz w:val="22"/>
          <w:szCs w:val="22"/>
        </w:rPr>
        <w:t>a</w:t>
      </w:r>
      <w:r w:rsidRPr="009B55C7">
        <w:rPr>
          <w:rFonts w:ascii="Arial" w:eastAsia="Arial" w:hAnsi="Arial" w:cs="Arial"/>
          <w:sz w:val="22"/>
          <w:szCs w:val="22"/>
        </w:rPr>
        <w:t>g</w:t>
      </w:r>
      <w:r w:rsidRPr="009B55C7">
        <w:rPr>
          <w:rFonts w:ascii="Arial" w:eastAsia="Arial" w:hAnsi="Arial" w:cs="Arial"/>
          <w:spacing w:val="-1"/>
          <w:sz w:val="22"/>
          <w:szCs w:val="22"/>
        </w:rPr>
        <w:t>u</w:t>
      </w:r>
      <w:r w:rsidRPr="009B55C7">
        <w:rPr>
          <w:rFonts w:ascii="Arial" w:eastAsia="Arial" w:hAnsi="Arial" w:cs="Arial"/>
          <w:sz w:val="22"/>
          <w:szCs w:val="22"/>
        </w:rPr>
        <w:t>a</w:t>
      </w:r>
      <w:r w:rsidRPr="009B55C7">
        <w:rPr>
          <w:rFonts w:ascii="Arial" w:eastAsia="Arial" w:hAnsi="Arial" w:cs="Arial"/>
          <w:spacing w:val="-1"/>
          <w:sz w:val="22"/>
          <w:szCs w:val="22"/>
        </w:rPr>
        <w:t>n</w:t>
      </w:r>
      <w:r w:rsidRPr="009B55C7">
        <w:rPr>
          <w:rFonts w:ascii="Arial" w:eastAsia="Arial" w:hAnsi="Arial" w:cs="Arial"/>
          <w:sz w:val="22"/>
          <w:szCs w:val="22"/>
        </w:rPr>
        <w:t>.</w:t>
      </w:r>
    </w:p>
    <w:p w:rsidR="0035775A" w:rsidRPr="00930F39" w:rsidRDefault="00D740BD" w:rsidP="009B55C7">
      <w:pPr>
        <w:pStyle w:val="ListParagraph"/>
        <w:numPr>
          <w:ilvl w:val="0"/>
          <w:numId w:val="7"/>
        </w:numPr>
        <w:spacing w:line="360" w:lineRule="auto"/>
        <w:ind w:left="426"/>
        <w:rPr>
          <w:rFonts w:ascii="Arial" w:eastAsia="Arial" w:hAnsi="Arial" w:cs="Arial"/>
          <w:sz w:val="22"/>
          <w:szCs w:val="22"/>
        </w:rPr>
      </w:pPr>
      <w:r w:rsidRPr="007745C8">
        <w:rPr>
          <w:rFonts w:ascii="Arial" w:eastAsia="Arial" w:hAnsi="Arial" w:cs="Arial"/>
          <w:b/>
          <w:spacing w:val="-1"/>
          <w:sz w:val="22"/>
          <w:szCs w:val="22"/>
        </w:rPr>
        <w:t>Langka</w:t>
      </w:r>
      <w:r w:rsidRPr="007745C8">
        <w:rPr>
          <w:rFonts w:ascii="Arial" w:eastAsia="Arial" w:hAnsi="Arial" w:cs="Arial"/>
          <w:b/>
          <w:sz w:val="22"/>
          <w:szCs w:val="22"/>
        </w:rPr>
        <w:t>h</w:t>
      </w:r>
      <w:r w:rsidRPr="007745C8"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r w:rsidRPr="007745C8">
        <w:rPr>
          <w:rFonts w:ascii="Arial" w:eastAsia="Arial" w:hAnsi="Arial" w:cs="Arial"/>
          <w:b/>
          <w:spacing w:val="-1"/>
          <w:sz w:val="22"/>
          <w:szCs w:val="22"/>
        </w:rPr>
        <w:t>Kerja</w:t>
      </w:r>
    </w:p>
    <w:p w:rsidR="0035775A" w:rsidRDefault="00D740BD" w:rsidP="00930F39">
      <w:pPr>
        <w:pStyle w:val="ListParagraph"/>
        <w:numPr>
          <w:ilvl w:val="0"/>
          <w:numId w:val="2"/>
        </w:numPr>
        <w:spacing w:line="360" w:lineRule="auto"/>
        <w:rPr>
          <w:rFonts w:ascii="Arial" w:eastAsia="Arial" w:hAnsi="Arial" w:cs="Arial"/>
          <w:sz w:val="22"/>
          <w:szCs w:val="22"/>
        </w:rPr>
      </w:pPr>
      <w:r w:rsidRPr="007745C8">
        <w:rPr>
          <w:rFonts w:ascii="Arial" w:eastAsia="Arial" w:hAnsi="Arial" w:cs="Arial"/>
          <w:spacing w:val="-1"/>
          <w:sz w:val="22"/>
          <w:szCs w:val="22"/>
        </w:rPr>
        <w:t>Si</w:t>
      </w:r>
      <w:r w:rsidRPr="007745C8">
        <w:rPr>
          <w:rFonts w:ascii="Arial" w:eastAsia="Arial" w:hAnsi="Arial" w:cs="Arial"/>
          <w:sz w:val="22"/>
          <w:szCs w:val="22"/>
        </w:rPr>
        <w:t>a</w:t>
      </w:r>
      <w:r w:rsidRPr="007745C8">
        <w:rPr>
          <w:rFonts w:ascii="Arial" w:eastAsia="Arial" w:hAnsi="Arial" w:cs="Arial"/>
          <w:spacing w:val="-1"/>
          <w:sz w:val="22"/>
          <w:szCs w:val="22"/>
        </w:rPr>
        <w:t>p</w:t>
      </w:r>
      <w:r w:rsidRPr="007745C8">
        <w:rPr>
          <w:rFonts w:ascii="Arial" w:eastAsia="Arial" w:hAnsi="Arial" w:cs="Arial"/>
          <w:spacing w:val="2"/>
          <w:sz w:val="22"/>
          <w:szCs w:val="22"/>
        </w:rPr>
        <w:t>k</w:t>
      </w:r>
      <w:r w:rsidRPr="007745C8">
        <w:rPr>
          <w:rFonts w:ascii="Arial" w:eastAsia="Arial" w:hAnsi="Arial" w:cs="Arial"/>
          <w:sz w:val="22"/>
          <w:szCs w:val="22"/>
        </w:rPr>
        <w:t>an</w:t>
      </w:r>
      <w:r w:rsidRPr="007745C8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7745C8">
        <w:rPr>
          <w:rFonts w:ascii="Arial" w:eastAsia="Arial" w:hAnsi="Arial" w:cs="Arial"/>
          <w:sz w:val="22"/>
          <w:szCs w:val="22"/>
        </w:rPr>
        <w:t>a</w:t>
      </w:r>
      <w:r w:rsidRPr="007745C8">
        <w:rPr>
          <w:rFonts w:ascii="Arial" w:eastAsia="Arial" w:hAnsi="Arial" w:cs="Arial"/>
          <w:spacing w:val="-1"/>
          <w:sz w:val="22"/>
          <w:szCs w:val="22"/>
        </w:rPr>
        <w:t>l</w:t>
      </w:r>
      <w:r w:rsidRPr="007745C8">
        <w:rPr>
          <w:rFonts w:ascii="Arial" w:eastAsia="Arial" w:hAnsi="Arial" w:cs="Arial"/>
          <w:sz w:val="22"/>
          <w:szCs w:val="22"/>
        </w:rPr>
        <w:t>at d</w:t>
      </w:r>
      <w:r w:rsidRPr="007745C8">
        <w:rPr>
          <w:rFonts w:ascii="Arial" w:eastAsia="Arial" w:hAnsi="Arial" w:cs="Arial"/>
          <w:spacing w:val="-1"/>
          <w:sz w:val="22"/>
          <w:szCs w:val="22"/>
        </w:rPr>
        <w:t>a</w:t>
      </w:r>
      <w:r w:rsidRPr="007745C8">
        <w:rPr>
          <w:rFonts w:ascii="Arial" w:eastAsia="Arial" w:hAnsi="Arial" w:cs="Arial"/>
          <w:sz w:val="22"/>
          <w:szCs w:val="22"/>
        </w:rPr>
        <w:t>n</w:t>
      </w:r>
      <w:r w:rsidRPr="007745C8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Pr="007745C8">
        <w:rPr>
          <w:rFonts w:ascii="Arial" w:eastAsia="Arial" w:hAnsi="Arial" w:cs="Arial"/>
          <w:sz w:val="22"/>
          <w:szCs w:val="22"/>
        </w:rPr>
        <w:t>b</w:t>
      </w:r>
      <w:r w:rsidRPr="007745C8">
        <w:rPr>
          <w:rFonts w:ascii="Arial" w:eastAsia="Arial" w:hAnsi="Arial" w:cs="Arial"/>
          <w:spacing w:val="-1"/>
          <w:sz w:val="22"/>
          <w:szCs w:val="22"/>
        </w:rPr>
        <w:t>a</w:t>
      </w:r>
      <w:r w:rsidRPr="007745C8">
        <w:rPr>
          <w:rFonts w:ascii="Arial" w:eastAsia="Arial" w:hAnsi="Arial" w:cs="Arial"/>
          <w:sz w:val="22"/>
          <w:szCs w:val="22"/>
        </w:rPr>
        <w:t>h</w:t>
      </w:r>
      <w:r w:rsidRPr="007745C8">
        <w:rPr>
          <w:rFonts w:ascii="Arial" w:eastAsia="Arial" w:hAnsi="Arial" w:cs="Arial"/>
          <w:spacing w:val="-1"/>
          <w:sz w:val="22"/>
          <w:szCs w:val="22"/>
        </w:rPr>
        <w:t>a</w:t>
      </w:r>
      <w:r w:rsidRPr="007745C8">
        <w:rPr>
          <w:rFonts w:ascii="Arial" w:eastAsia="Arial" w:hAnsi="Arial" w:cs="Arial"/>
          <w:sz w:val="22"/>
          <w:szCs w:val="22"/>
        </w:rPr>
        <w:t>n</w:t>
      </w:r>
      <w:r w:rsidRPr="007745C8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Pr="007745C8">
        <w:rPr>
          <w:rFonts w:ascii="Arial" w:eastAsia="Arial" w:hAnsi="Arial" w:cs="Arial"/>
          <w:spacing w:val="-2"/>
          <w:sz w:val="22"/>
          <w:szCs w:val="22"/>
        </w:rPr>
        <w:t>y</w:t>
      </w:r>
      <w:r w:rsidRPr="007745C8">
        <w:rPr>
          <w:rFonts w:ascii="Arial" w:eastAsia="Arial" w:hAnsi="Arial" w:cs="Arial"/>
          <w:sz w:val="22"/>
          <w:szCs w:val="22"/>
        </w:rPr>
        <w:t>ang</w:t>
      </w:r>
      <w:r w:rsidRPr="007745C8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7745C8">
        <w:rPr>
          <w:rFonts w:ascii="Arial" w:eastAsia="Arial" w:hAnsi="Arial" w:cs="Arial"/>
          <w:sz w:val="22"/>
          <w:szCs w:val="22"/>
        </w:rPr>
        <w:t>d</w:t>
      </w:r>
      <w:r w:rsidRPr="007745C8">
        <w:rPr>
          <w:rFonts w:ascii="Arial" w:eastAsia="Arial" w:hAnsi="Arial" w:cs="Arial"/>
          <w:spacing w:val="-1"/>
          <w:sz w:val="22"/>
          <w:szCs w:val="22"/>
        </w:rPr>
        <w:t>i</w:t>
      </w:r>
      <w:r w:rsidRPr="007745C8">
        <w:rPr>
          <w:rFonts w:ascii="Arial" w:eastAsia="Arial" w:hAnsi="Arial" w:cs="Arial"/>
          <w:sz w:val="22"/>
          <w:szCs w:val="22"/>
        </w:rPr>
        <w:t>p</w:t>
      </w:r>
      <w:r w:rsidRPr="007745C8">
        <w:rPr>
          <w:rFonts w:ascii="Arial" w:eastAsia="Arial" w:hAnsi="Arial" w:cs="Arial"/>
          <w:spacing w:val="-1"/>
          <w:sz w:val="22"/>
          <w:szCs w:val="22"/>
        </w:rPr>
        <w:t>e</w:t>
      </w:r>
      <w:r w:rsidRPr="007745C8">
        <w:rPr>
          <w:rFonts w:ascii="Arial" w:eastAsia="Arial" w:hAnsi="Arial" w:cs="Arial"/>
          <w:spacing w:val="1"/>
          <w:sz w:val="22"/>
          <w:szCs w:val="22"/>
        </w:rPr>
        <w:t>r</w:t>
      </w:r>
      <w:r w:rsidRPr="007745C8">
        <w:rPr>
          <w:rFonts w:ascii="Arial" w:eastAsia="Arial" w:hAnsi="Arial" w:cs="Arial"/>
          <w:spacing w:val="-1"/>
          <w:sz w:val="22"/>
          <w:szCs w:val="22"/>
        </w:rPr>
        <w:t>l</w:t>
      </w:r>
      <w:r w:rsidRPr="007745C8">
        <w:rPr>
          <w:rFonts w:ascii="Arial" w:eastAsia="Arial" w:hAnsi="Arial" w:cs="Arial"/>
          <w:spacing w:val="-3"/>
          <w:sz w:val="22"/>
          <w:szCs w:val="22"/>
        </w:rPr>
        <w:t>u</w:t>
      </w:r>
      <w:r w:rsidRPr="007745C8">
        <w:rPr>
          <w:rFonts w:ascii="Arial" w:eastAsia="Arial" w:hAnsi="Arial" w:cs="Arial"/>
          <w:spacing w:val="2"/>
          <w:sz w:val="22"/>
          <w:szCs w:val="22"/>
        </w:rPr>
        <w:t>k</w:t>
      </w:r>
      <w:r w:rsidRPr="007745C8">
        <w:rPr>
          <w:rFonts w:ascii="Arial" w:eastAsia="Arial" w:hAnsi="Arial" w:cs="Arial"/>
          <w:sz w:val="22"/>
          <w:szCs w:val="22"/>
        </w:rPr>
        <w:t>a</w:t>
      </w:r>
      <w:r w:rsidRPr="007745C8">
        <w:rPr>
          <w:rFonts w:ascii="Arial" w:eastAsia="Arial" w:hAnsi="Arial" w:cs="Arial"/>
          <w:spacing w:val="-1"/>
          <w:sz w:val="22"/>
          <w:szCs w:val="22"/>
        </w:rPr>
        <w:t>n</w:t>
      </w:r>
      <w:r w:rsidRPr="007745C8">
        <w:rPr>
          <w:rFonts w:ascii="Arial" w:eastAsia="Arial" w:hAnsi="Arial" w:cs="Arial"/>
          <w:sz w:val="22"/>
          <w:szCs w:val="22"/>
        </w:rPr>
        <w:t>, se</w:t>
      </w:r>
      <w:r w:rsidRPr="007745C8">
        <w:rPr>
          <w:rFonts w:ascii="Arial" w:eastAsia="Arial" w:hAnsi="Arial" w:cs="Arial"/>
          <w:spacing w:val="-2"/>
          <w:sz w:val="22"/>
          <w:szCs w:val="22"/>
        </w:rPr>
        <w:t>r</w:t>
      </w:r>
      <w:r w:rsidRPr="007745C8">
        <w:rPr>
          <w:rFonts w:ascii="Arial" w:eastAsia="Arial" w:hAnsi="Arial" w:cs="Arial"/>
          <w:spacing w:val="1"/>
          <w:sz w:val="22"/>
          <w:szCs w:val="22"/>
        </w:rPr>
        <w:t>t</w:t>
      </w:r>
      <w:r w:rsidRPr="007745C8">
        <w:rPr>
          <w:rFonts w:ascii="Arial" w:eastAsia="Arial" w:hAnsi="Arial" w:cs="Arial"/>
          <w:sz w:val="22"/>
          <w:szCs w:val="22"/>
        </w:rPr>
        <w:t>a</w:t>
      </w:r>
      <w:r w:rsidRPr="007745C8">
        <w:rPr>
          <w:rFonts w:ascii="Arial" w:eastAsia="Arial" w:hAnsi="Arial" w:cs="Arial"/>
          <w:spacing w:val="-2"/>
          <w:sz w:val="22"/>
          <w:szCs w:val="22"/>
        </w:rPr>
        <w:t xml:space="preserve"> c</w:t>
      </w:r>
      <w:r w:rsidRPr="007745C8">
        <w:rPr>
          <w:rFonts w:ascii="Arial" w:eastAsia="Arial" w:hAnsi="Arial" w:cs="Arial"/>
          <w:sz w:val="22"/>
          <w:szCs w:val="22"/>
        </w:rPr>
        <w:t>ek</w:t>
      </w:r>
      <w:r w:rsidRPr="007745C8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Pr="007745C8">
        <w:rPr>
          <w:rFonts w:ascii="Arial" w:eastAsia="Arial" w:hAnsi="Arial" w:cs="Arial"/>
          <w:spacing w:val="2"/>
          <w:sz w:val="22"/>
          <w:szCs w:val="22"/>
        </w:rPr>
        <w:t>k</w:t>
      </w:r>
      <w:r w:rsidRPr="007745C8">
        <w:rPr>
          <w:rFonts w:ascii="Arial" w:eastAsia="Arial" w:hAnsi="Arial" w:cs="Arial"/>
          <w:sz w:val="22"/>
          <w:szCs w:val="22"/>
        </w:rPr>
        <w:t>e</w:t>
      </w:r>
      <w:r w:rsidRPr="007745C8">
        <w:rPr>
          <w:rFonts w:ascii="Arial" w:eastAsia="Arial" w:hAnsi="Arial" w:cs="Arial"/>
          <w:spacing w:val="-1"/>
          <w:sz w:val="22"/>
          <w:szCs w:val="22"/>
        </w:rPr>
        <w:t>l</w:t>
      </w:r>
      <w:r w:rsidRPr="007745C8">
        <w:rPr>
          <w:rFonts w:ascii="Arial" w:eastAsia="Arial" w:hAnsi="Arial" w:cs="Arial"/>
          <w:sz w:val="22"/>
          <w:szCs w:val="22"/>
        </w:rPr>
        <w:t>a</w:t>
      </w:r>
      <w:r w:rsidRPr="007745C8">
        <w:rPr>
          <w:rFonts w:ascii="Arial" w:eastAsia="Arial" w:hAnsi="Arial" w:cs="Arial"/>
          <w:spacing w:val="-3"/>
          <w:sz w:val="22"/>
          <w:szCs w:val="22"/>
        </w:rPr>
        <w:t>y</w:t>
      </w:r>
      <w:r w:rsidRPr="007745C8">
        <w:rPr>
          <w:rFonts w:ascii="Arial" w:eastAsia="Arial" w:hAnsi="Arial" w:cs="Arial"/>
          <w:sz w:val="22"/>
          <w:szCs w:val="22"/>
        </w:rPr>
        <w:t>a</w:t>
      </w:r>
      <w:r w:rsidRPr="007745C8">
        <w:rPr>
          <w:rFonts w:ascii="Arial" w:eastAsia="Arial" w:hAnsi="Arial" w:cs="Arial"/>
          <w:spacing w:val="2"/>
          <w:sz w:val="22"/>
          <w:szCs w:val="22"/>
        </w:rPr>
        <w:t>k</w:t>
      </w:r>
      <w:r w:rsidRPr="007745C8">
        <w:rPr>
          <w:rFonts w:ascii="Arial" w:eastAsia="Arial" w:hAnsi="Arial" w:cs="Arial"/>
          <w:sz w:val="22"/>
          <w:szCs w:val="22"/>
        </w:rPr>
        <w:t>a</w:t>
      </w:r>
      <w:r w:rsidRPr="007745C8">
        <w:rPr>
          <w:rFonts w:ascii="Arial" w:eastAsia="Arial" w:hAnsi="Arial" w:cs="Arial"/>
          <w:spacing w:val="-1"/>
          <w:sz w:val="22"/>
          <w:szCs w:val="22"/>
        </w:rPr>
        <w:t>n</w:t>
      </w:r>
      <w:r w:rsidRPr="007745C8">
        <w:rPr>
          <w:rFonts w:ascii="Arial" w:eastAsia="Arial" w:hAnsi="Arial" w:cs="Arial"/>
          <w:sz w:val="22"/>
          <w:szCs w:val="22"/>
        </w:rPr>
        <w:t>n</w:t>
      </w:r>
      <w:r w:rsidRPr="007745C8">
        <w:rPr>
          <w:rFonts w:ascii="Arial" w:eastAsia="Arial" w:hAnsi="Arial" w:cs="Arial"/>
          <w:spacing w:val="-3"/>
          <w:sz w:val="22"/>
          <w:szCs w:val="22"/>
        </w:rPr>
        <w:t>y</w:t>
      </w:r>
      <w:r w:rsidRPr="007745C8">
        <w:rPr>
          <w:rFonts w:ascii="Arial" w:eastAsia="Arial" w:hAnsi="Arial" w:cs="Arial"/>
          <w:sz w:val="22"/>
          <w:szCs w:val="22"/>
        </w:rPr>
        <w:t>a</w:t>
      </w:r>
      <w:r w:rsidR="00BC68C7">
        <w:rPr>
          <w:rFonts w:ascii="Arial" w:eastAsia="Arial" w:hAnsi="Arial" w:cs="Arial"/>
          <w:sz w:val="22"/>
          <w:szCs w:val="22"/>
        </w:rPr>
        <w:t xml:space="preserve"> sebelum digunakan</w:t>
      </w:r>
      <w:r w:rsidRPr="007745C8">
        <w:rPr>
          <w:rFonts w:ascii="Arial" w:eastAsia="Arial" w:hAnsi="Arial" w:cs="Arial"/>
          <w:sz w:val="22"/>
          <w:szCs w:val="22"/>
        </w:rPr>
        <w:t>!</w:t>
      </w:r>
    </w:p>
    <w:p w:rsidR="002A03AC" w:rsidRDefault="002A03AC" w:rsidP="00930F39">
      <w:pPr>
        <w:pStyle w:val="ListParagraph"/>
        <w:numPr>
          <w:ilvl w:val="0"/>
          <w:numId w:val="2"/>
        </w:numPr>
        <w:spacing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Hitung hipotesis hasil berdasarkan rumus yang ada</w:t>
      </w:r>
    </w:p>
    <w:p w:rsidR="004613E4" w:rsidRDefault="004613E4" w:rsidP="00930F39">
      <w:pPr>
        <w:pStyle w:val="ListParagraph"/>
        <w:numPr>
          <w:ilvl w:val="0"/>
          <w:numId w:val="2"/>
        </w:numPr>
        <w:spacing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Rangkai rangkaian sesuai dengan gambar kerja</w:t>
      </w:r>
    </w:p>
    <w:p w:rsidR="004613E4" w:rsidRDefault="004613E4" w:rsidP="00930F39">
      <w:pPr>
        <w:pStyle w:val="ListParagraph"/>
        <w:numPr>
          <w:ilvl w:val="0"/>
          <w:numId w:val="2"/>
        </w:numPr>
        <w:spacing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Laporkan kepada guru/instruktur setelah rangkaian selesai dirangkai</w:t>
      </w:r>
    </w:p>
    <w:p w:rsidR="004613E4" w:rsidRDefault="004613E4" w:rsidP="00930F39">
      <w:pPr>
        <w:pStyle w:val="ListParagraph"/>
        <w:numPr>
          <w:ilvl w:val="0"/>
          <w:numId w:val="2"/>
        </w:numPr>
        <w:spacing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Setelah diizinkan oleh guru/instruktur hidupkan </w:t>
      </w:r>
      <w:r w:rsidRPr="004613E4">
        <w:rPr>
          <w:rFonts w:ascii="Arial" w:eastAsia="Arial" w:hAnsi="Arial" w:cs="Arial"/>
          <w:i/>
          <w:sz w:val="22"/>
          <w:szCs w:val="22"/>
        </w:rPr>
        <w:t>Power Supply</w:t>
      </w:r>
    </w:p>
    <w:p w:rsidR="004613E4" w:rsidRDefault="004613E4" w:rsidP="00930F39">
      <w:pPr>
        <w:pStyle w:val="ListParagraph"/>
        <w:numPr>
          <w:ilvl w:val="0"/>
          <w:numId w:val="2"/>
        </w:numPr>
        <w:spacing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Atur tegangan </w:t>
      </w:r>
      <w:r w:rsidRPr="004613E4">
        <w:rPr>
          <w:rFonts w:ascii="Arial" w:eastAsia="Arial" w:hAnsi="Arial" w:cs="Arial"/>
          <w:i/>
          <w:sz w:val="22"/>
          <w:szCs w:val="22"/>
        </w:rPr>
        <w:t>Power Supply</w:t>
      </w:r>
      <w:r>
        <w:rPr>
          <w:rFonts w:ascii="Arial" w:eastAsia="Arial" w:hAnsi="Arial" w:cs="Arial"/>
          <w:sz w:val="22"/>
          <w:szCs w:val="22"/>
        </w:rPr>
        <w:t xml:space="preserve"> sesuai dengan gambar kerja</w:t>
      </w:r>
    </w:p>
    <w:p w:rsidR="009B55C7" w:rsidRDefault="009B55C7" w:rsidP="00930F39">
      <w:pPr>
        <w:pStyle w:val="ListParagraph"/>
        <w:numPr>
          <w:ilvl w:val="0"/>
          <w:numId w:val="2"/>
        </w:numPr>
        <w:spacing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Lakukan pengukuran </w:t>
      </w:r>
      <w:r w:rsidR="004613E4">
        <w:rPr>
          <w:rFonts w:ascii="Arial" w:eastAsia="Arial" w:hAnsi="Arial" w:cs="Arial"/>
          <w:sz w:val="22"/>
          <w:szCs w:val="22"/>
        </w:rPr>
        <w:t>sesuai dengan permintaan</w:t>
      </w:r>
    </w:p>
    <w:p w:rsidR="009B55C7" w:rsidRDefault="009B55C7" w:rsidP="00930F39">
      <w:pPr>
        <w:pStyle w:val="ListParagraph"/>
        <w:numPr>
          <w:ilvl w:val="0"/>
          <w:numId w:val="2"/>
        </w:numPr>
        <w:spacing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Catat hasil pengukuran pada lembar kerja yang tersedia</w:t>
      </w:r>
    </w:p>
    <w:p w:rsidR="00BC68C7" w:rsidRPr="009B55C7" w:rsidRDefault="009B55C7" w:rsidP="009B55C7">
      <w:pPr>
        <w:pStyle w:val="ListParagraph"/>
        <w:numPr>
          <w:ilvl w:val="0"/>
          <w:numId w:val="2"/>
        </w:numPr>
        <w:spacing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Bila telah sesuai dengan satu </w:t>
      </w:r>
      <w:r w:rsidR="004613E4">
        <w:rPr>
          <w:rFonts w:ascii="Arial" w:eastAsia="Arial" w:hAnsi="Arial" w:cs="Arial"/>
          <w:sz w:val="22"/>
          <w:szCs w:val="22"/>
        </w:rPr>
        <w:t>percobaan</w:t>
      </w:r>
      <w:r>
        <w:rPr>
          <w:rFonts w:ascii="Arial" w:eastAsia="Arial" w:hAnsi="Arial" w:cs="Arial"/>
          <w:sz w:val="22"/>
          <w:szCs w:val="22"/>
        </w:rPr>
        <w:t xml:space="preserve">, </w:t>
      </w:r>
      <w:r w:rsidR="004613E4">
        <w:rPr>
          <w:rFonts w:ascii="Arial" w:eastAsia="Arial" w:hAnsi="Arial" w:cs="Arial"/>
          <w:sz w:val="22"/>
          <w:szCs w:val="22"/>
        </w:rPr>
        <w:t>lanjutkan pada percobaan lain</w:t>
      </w:r>
    </w:p>
    <w:p w:rsidR="009B388D" w:rsidRDefault="00D740BD" w:rsidP="009B55C7">
      <w:pPr>
        <w:pStyle w:val="ListParagraph"/>
        <w:numPr>
          <w:ilvl w:val="0"/>
          <w:numId w:val="2"/>
        </w:numPr>
        <w:spacing w:line="360" w:lineRule="auto"/>
        <w:rPr>
          <w:rFonts w:ascii="Arial" w:eastAsia="Arial" w:hAnsi="Arial" w:cs="Arial"/>
          <w:sz w:val="22"/>
          <w:szCs w:val="22"/>
        </w:rPr>
      </w:pPr>
      <w:r w:rsidRPr="006710C6">
        <w:rPr>
          <w:rFonts w:ascii="Arial" w:eastAsia="Arial" w:hAnsi="Arial" w:cs="Arial"/>
          <w:spacing w:val="-1"/>
          <w:sz w:val="22"/>
          <w:szCs w:val="22"/>
        </w:rPr>
        <w:t>A</w:t>
      </w:r>
      <w:r w:rsidRPr="006710C6">
        <w:rPr>
          <w:rFonts w:ascii="Arial" w:eastAsia="Arial" w:hAnsi="Arial" w:cs="Arial"/>
          <w:sz w:val="22"/>
          <w:szCs w:val="22"/>
        </w:rPr>
        <w:t>p</w:t>
      </w:r>
      <w:r w:rsidRPr="006710C6">
        <w:rPr>
          <w:rFonts w:ascii="Arial" w:eastAsia="Arial" w:hAnsi="Arial" w:cs="Arial"/>
          <w:spacing w:val="-1"/>
          <w:sz w:val="22"/>
          <w:szCs w:val="22"/>
        </w:rPr>
        <w:t>a</w:t>
      </w:r>
      <w:r w:rsidRPr="006710C6">
        <w:rPr>
          <w:rFonts w:ascii="Arial" w:eastAsia="Arial" w:hAnsi="Arial" w:cs="Arial"/>
          <w:sz w:val="22"/>
          <w:szCs w:val="22"/>
        </w:rPr>
        <w:t>b</w:t>
      </w:r>
      <w:r w:rsidRPr="006710C6">
        <w:rPr>
          <w:rFonts w:ascii="Arial" w:eastAsia="Arial" w:hAnsi="Arial" w:cs="Arial"/>
          <w:spacing w:val="-1"/>
          <w:sz w:val="22"/>
          <w:szCs w:val="22"/>
        </w:rPr>
        <w:t>il</w:t>
      </w:r>
      <w:r w:rsidRPr="006710C6">
        <w:rPr>
          <w:rFonts w:ascii="Arial" w:eastAsia="Arial" w:hAnsi="Arial" w:cs="Arial"/>
          <w:sz w:val="22"/>
          <w:szCs w:val="22"/>
        </w:rPr>
        <w:t xml:space="preserve">a </w:t>
      </w:r>
      <w:r w:rsidRPr="006710C6">
        <w:rPr>
          <w:rFonts w:ascii="Arial" w:eastAsia="Arial" w:hAnsi="Arial" w:cs="Arial"/>
          <w:spacing w:val="1"/>
          <w:sz w:val="22"/>
          <w:szCs w:val="22"/>
        </w:rPr>
        <w:t>m</w:t>
      </w:r>
      <w:r w:rsidRPr="006710C6">
        <w:rPr>
          <w:rFonts w:ascii="Arial" w:eastAsia="Arial" w:hAnsi="Arial" w:cs="Arial"/>
          <w:sz w:val="22"/>
          <w:szCs w:val="22"/>
        </w:rPr>
        <w:t>as</w:t>
      </w:r>
      <w:r w:rsidRPr="006710C6">
        <w:rPr>
          <w:rFonts w:ascii="Arial" w:eastAsia="Arial" w:hAnsi="Arial" w:cs="Arial"/>
          <w:spacing w:val="-1"/>
          <w:sz w:val="22"/>
          <w:szCs w:val="22"/>
        </w:rPr>
        <w:t>i</w:t>
      </w:r>
      <w:r w:rsidRPr="006710C6">
        <w:rPr>
          <w:rFonts w:ascii="Arial" w:eastAsia="Arial" w:hAnsi="Arial" w:cs="Arial"/>
          <w:sz w:val="22"/>
          <w:szCs w:val="22"/>
        </w:rPr>
        <w:t>h ada d</w:t>
      </w:r>
      <w:r w:rsidRPr="006710C6">
        <w:rPr>
          <w:rFonts w:ascii="Arial" w:eastAsia="Arial" w:hAnsi="Arial" w:cs="Arial"/>
          <w:spacing w:val="-3"/>
          <w:sz w:val="22"/>
          <w:szCs w:val="22"/>
        </w:rPr>
        <w:t>a</w:t>
      </w:r>
      <w:r w:rsidRPr="006710C6">
        <w:rPr>
          <w:rFonts w:ascii="Arial" w:eastAsia="Arial" w:hAnsi="Arial" w:cs="Arial"/>
          <w:spacing w:val="1"/>
          <w:sz w:val="22"/>
          <w:szCs w:val="22"/>
        </w:rPr>
        <w:t>t</w:t>
      </w:r>
      <w:r w:rsidRPr="006710C6">
        <w:rPr>
          <w:rFonts w:ascii="Arial" w:eastAsia="Arial" w:hAnsi="Arial" w:cs="Arial"/>
          <w:sz w:val="22"/>
          <w:szCs w:val="22"/>
        </w:rPr>
        <w:t>a</w:t>
      </w:r>
      <w:r w:rsidRPr="006710C6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Pr="006710C6">
        <w:rPr>
          <w:rFonts w:ascii="Arial" w:eastAsia="Arial" w:hAnsi="Arial" w:cs="Arial"/>
          <w:spacing w:val="-2"/>
          <w:sz w:val="22"/>
          <w:szCs w:val="22"/>
        </w:rPr>
        <w:t>y</w:t>
      </w:r>
      <w:r w:rsidRPr="006710C6">
        <w:rPr>
          <w:rFonts w:ascii="Arial" w:eastAsia="Arial" w:hAnsi="Arial" w:cs="Arial"/>
          <w:sz w:val="22"/>
          <w:szCs w:val="22"/>
        </w:rPr>
        <w:t>a</w:t>
      </w:r>
      <w:r w:rsidRPr="006710C6">
        <w:rPr>
          <w:rFonts w:ascii="Arial" w:eastAsia="Arial" w:hAnsi="Arial" w:cs="Arial"/>
          <w:spacing w:val="-1"/>
          <w:sz w:val="22"/>
          <w:szCs w:val="22"/>
        </w:rPr>
        <w:t>n</w:t>
      </w:r>
      <w:r w:rsidRPr="006710C6">
        <w:rPr>
          <w:rFonts w:ascii="Arial" w:eastAsia="Arial" w:hAnsi="Arial" w:cs="Arial"/>
          <w:sz w:val="22"/>
          <w:szCs w:val="22"/>
        </w:rPr>
        <w:t>g</w:t>
      </w:r>
      <w:r w:rsidRPr="006710C6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6710C6">
        <w:rPr>
          <w:rFonts w:ascii="Arial" w:eastAsia="Arial" w:hAnsi="Arial" w:cs="Arial"/>
          <w:spacing w:val="1"/>
          <w:sz w:val="22"/>
          <w:szCs w:val="22"/>
        </w:rPr>
        <w:t>m</w:t>
      </w:r>
      <w:r w:rsidRPr="006710C6">
        <w:rPr>
          <w:rFonts w:ascii="Arial" w:eastAsia="Arial" w:hAnsi="Arial" w:cs="Arial"/>
          <w:spacing w:val="-3"/>
          <w:sz w:val="22"/>
          <w:szCs w:val="22"/>
        </w:rPr>
        <w:t>e</w:t>
      </w:r>
      <w:r w:rsidRPr="006710C6">
        <w:rPr>
          <w:rFonts w:ascii="Arial" w:eastAsia="Arial" w:hAnsi="Arial" w:cs="Arial"/>
          <w:spacing w:val="1"/>
          <w:sz w:val="22"/>
          <w:szCs w:val="22"/>
        </w:rPr>
        <w:t>r</w:t>
      </w:r>
      <w:r w:rsidRPr="006710C6">
        <w:rPr>
          <w:rFonts w:ascii="Arial" w:eastAsia="Arial" w:hAnsi="Arial" w:cs="Arial"/>
          <w:spacing w:val="-3"/>
          <w:sz w:val="22"/>
          <w:szCs w:val="22"/>
        </w:rPr>
        <w:t>a</w:t>
      </w:r>
      <w:r w:rsidRPr="006710C6">
        <w:rPr>
          <w:rFonts w:ascii="Arial" w:eastAsia="Arial" w:hAnsi="Arial" w:cs="Arial"/>
          <w:spacing w:val="2"/>
          <w:sz w:val="22"/>
          <w:szCs w:val="22"/>
        </w:rPr>
        <w:t>g</w:t>
      </w:r>
      <w:r w:rsidRPr="006710C6">
        <w:rPr>
          <w:rFonts w:ascii="Arial" w:eastAsia="Arial" w:hAnsi="Arial" w:cs="Arial"/>
          <w:spacing w:val="-3"/>
          <w:sz w:val="22"/>
          <w:szCs w:val="22"/>
        </w:rPr>
        <w:t>u</w:t>
      </w:r>
      <w:r w:rsidRPr="006710C6">
        <w:rPr>
          <w:rFonts w:ascii="Arial" w:eastAsia="Arial" w:hAnsi="Arial" w:cs="Arial"/>
          <w:spacing w:val="2"/>
          <w:sz w:val="22"/>
          <w:szCs w:val="22"/>
        </w:rPr>
        <w:t>k</w:t>
      </w:r>
      <w:r w:rsidRPr="006710C6">
        <w:rPr>
          <w:rFonts w:ascii="Arial" w:eastAsia="Arial" w:hAnsi="Arial" w:cs="Arial"/>
          <w:sz w:val="22"/>
          <w:szCs w:val="22"/>
        </w:rPr>
        <w:t>a</w:t>
      </w:r>
      <w:r w:rsidRPr="006710C6">
        <w:rPr>
          <w:rFonts w:ascii="Arial" w:eastAsia="Arial" w:hAnsi="Arial" w:cs="Arial"/>
          <w:spacing w:val="-3"/>
          <w:sz w:val="22"/>
          <w:szCs w:val="22"/>
        </w:rPr>
        <w:t>n</w:t>
      </w:r>
      <w:r w:rsidRPr="006710C6">
        <w:rPr>
          <w:rFonts w:ascii="Arial" w:eastAsia="Arial" w:hAnsi="Arial" w:cs="Arial"/>
          <w:sz w:val="22"/>
          <w:szCs w:val="22"/>
        </w:rPr>
        <w:t>,</w:t>
      </w:r>
      <w:r w:rsidRPr="006710C6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6710C6">
        <w:rPr>
          <w:rFonts w:ascii="Arial" w:eastAsia="Arial" w:hAnsi="Arial" w:cs="Arial"/>
          <w:sz w:val="22"/>
          <w:szCs w:val="22"/>
        </w:rPr>
        <w:t>u</w:t>
      </w:r>
      <w:r w:rsidRPr="006710C6">
        <w:rPr>
          <w:rFonts w:ascii="Arial" w:eastAsia="Arial" w:hAnsi="Arial" w:cs="Arial"/>
          <w:spacing w:val="-1"/>
          <w:sz w:val="22"/>
          <w:szCs w:val="22"/>
        </w:rPr>
        <w:t>l</w:t>
      </w:r>
      <w:r w:rsidRPr="006710C6">
        <w:rPr>
          <w:rFonts w:ascii="Arial" w:eastAsia="Arial" w:hAnsi="Arial" w:cs="Arial"/>
          <w:sz w:val="22"/>
          <w:szCs w:val="22"/>
        </w:rPr>
        <w:t>a</w:t>
      </w:r>
      <w:r w:rsidRPr="006710C6">
        <w:rPr>
          <w:rFonts w:ascii="Arial" w:eastAsia="Arial" w:hAnsi="Arial" w:cs="Arial"/>
          <w:spacing w:val="-3"/>
          <w:sz w:val="22"/>
          <w:szCs w:val="22"/>
        </w:rPr>
        <w:t>n</w:t>
      </w:r>
      <w:r w:rsidRPr="006710C6">
        <w:rPr>
          <w:rFonts w:ascii="Arial" w:eastAsia="Arial" w:hAnsi="Arial" w:cs="Arial"/>
          <w:spacing w:val="2"/>
          <w:sz w:val="22"/>
          <w:szCs w:val="22"/>
        </w:rPr>
        <w:t>g</w:t>
      </w:r>
      <w:r w:rsidRPr="006710C6">
        <w:rPr>
          <w:rFonts w:ascii="Arial" w:eastAsia="Arial" w:hAnsi="Arial" w:cs="Arial"/>
          <w:sz w:val="22"/>
          <w:szCs w:val="22"/>
        </w:rPr>
        <w:t>i</w:t>
      </w:r>
      <w:r w:rsidRPr="006710C6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Pr="006710C6">
        <w:rPr>
          <w:rFonts w:ascii="Arial" w:eastAsia="Arial" w:hAnsi="Arial" w:cs="Arial"/>
          <w:sz w:val="22"/>
          <w:szCs w:val="22"/>
        </w:rPr>
        <w:t>p</w:t>
      </w:r>
      <w:r w:rsidRPr="006710C6">
        <w:rPr>
          <w:rFonts w:ascii="Arial" w:eastAsia="Arial" w:hAnsi="Arial" w:cs="Arial"/>
          <w:spacing w:val="-1"/>
          <w:sz w:val="22"/>
          <w:szCs w:val="22"/>
        </w:rPr>
        <w:t>e</w:t>
      </w:r>
      <w:r w:rsidRPr="006710C6">
        <w:rPr>
          <w:rFonts w:ascii="Arial" w:eastAsia="Arial" w:hAnsi="Arial" w:cs="Arial"/>
          <w:spacing w:val="1"/>
          <w:sz w:val="22"/>
          <w:szCs w:val="22"/>
        </w:rPr>
        <w:t>r</w:t>
      </w:r>
      <w:r w:rsidRPr="006710C6">
        <w:rPr>
          <w:rFonts w:ascii="Arial" w:eastAsia="Arial" w:hAnsi="Arial" w:cs="Arial"/>
          <w:sz w:val="22"/>
          <w:szCs w:val="22"/>
        </w:rPr>
        <w:t>co</w:t>
      </w:r>
      <w:r w:rsidRPr="006710C6">
        <w:rPr>
          <w:rFonts w:ascii="Arial" w:eastAsia="Arial" w:hAnsi="Arial" w:cs="Arial"/>
          <w:spacing w:val="-1"/>
          <w:sz w:val="22"/>
          <w:szCs w:val="22"/>
        </w:rPr>
        <w:t>b</w:t>
      </w:r>
      <w:r w:rsidRPr="006710C6">
        <w:rPr>
          <w:rFonts w:ascii="Arial" w:eastAsia="Arial" w:hAnsi="Arial" w:cs="Arial"/>
          <w:sz w:val="22"/>
          <w:szCs w:val="22"/>
        </w:rPr>
        <w:t>a</w:t>
      </w:r>
      <w:r w:rsidRPr="006710C6">
        <w:rPr>
          <w:rFonts w:ascii="Arial" w:eastAsia="Arial" w:hAnsi="Arial" w:cs="Arial"/>
          <w:spacing w:val="-1"/>
          <w:sz w:val="22"/>
          <w:szCs w:val="22"/>
        </w:rPr>
        <w:t>a</w:t>
      </w:r>
      <w:r w:rsidRPr="006710C6">
        <w:rPr>
          <w:rFonts w:ascii="Arial" w:eastAsia="Arial" w:hAnsi="Arial" w:cs="Arial"/>
          <w:sz w:val="22"/>
          <w:szCs w:val="22"/>
        </w:rPr>
        <w:t>n</w:t>
      </w:r>
      <w:r w:rsidRPr="006710C6">
        <w:rPr>
          <w:rFonts w:ascii="Arial" w:eastAsia="Arial" w:hAnsi="Arial" w:cs="Arial"/>
          <w:spacing w:val="-1"/>
          <w:sz w:val="22"/>
          <w:szCs w:val="22"/>
        </w:rPr>
        <w:t>n</w:t>
      </w:r>
      <w:r w:rsidRPr="006710C6">
        <w:rPr>
          <w:rFonts w:ascii="Arial" w:eastAsia="Arial" w:hAnsi="Arial" w:cs="Arial"/>
          <w:spacing w:val="-2"/>
          <w:sz w:val="22"/>
          <w:szCs w:val="22"/>
        </w:rPr>
        <w:t>y</w:t>
      </w:r>
      <w:r w:rsidRPr="006710C6">
        <w:rPr>
          <w:rFonts w:ascii="Arial" w:eastAsia="Arial" w:hAnsi="Arial" w:cs="Arial"/>
          <w:sz w:val="22"/>
          <w:szCs w:val="22"/>
        </w:rPr>
        <w:t>a!</w:t>
      </w:r>
      <w:r w:rsidR="00FA72B7" w:rsidRPr="006710C6">
        <w:rPr>
          <w:rFonts w:ascii="Arial" w:eastAsia="Arial" w:hAnsi="Arial" w:cs="Arial"/>
          <w:noProof/>
          <w:sz w:val="22"/>
          <w:szCs w:val="22"/>
        </w:rPr>
        <w:t xml:space="preserve"> </w:t>
      </w:r>
    </w:p>
    <w:p w:rsidR="00E91684" w:rsidRPr="002A03AC" w:rsidRDefault="009B55C7" w:rsidP="002A03AC">
      <w:pPr>
        <w:pStyle w:val="ListParagraph"/>
        <w:numPr>
          <w:ilvl w:val="0"/>
          <w:numId w:val="2"/>
        </w:numPr>
        <w:spacing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Buatlah laporan praktikum</w:t>
      </w:r>
    </w:p>
    <w:p w:rsidR="00D22824" w:rsidRDefault="00D22824" w:rsidP="00AA0FC1">
      <w:pPr>
        <w:tabs>
          <w:tab w:val="left" w:pos="1985"/>
        </w:tabs>
        <w:spacing w:before="240" w:line="360" w:lineRule="auto"/>
        <w:ind w:left="100"/>
        <w:rPr>
          <w:rFonts w:ascii="Arial" w:eastAsia="Arial" w:hAnsi="Arial" w:cs="Arial"/>
          <w:b/>
          <w:spacing w:val="-1"/>
          <w:sz w:val="22"/>
          <w:szCs w:val="22"/>
        </w:rPr>
        <w:sectPr w:rsidR="00D22824" w:rsidSect="00E91684">
          <w:headerReference w:type="default" r:id="rId10"/>
          <w:pgSz w:w="11920" w:h="16840"/>
          <w:pgMar w:top="680" w:right="601" w:bottom="340" w:left="618" w:header="0" w:footer="0" w:gutter="0"/>
          <w:pgBorders w:offsetFrom="page">
            <w:top w:val="single" w:sz="24" w:space="28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20"/>
        </w:sectPr>
      </w:pPr>
    </w:p>
    <w:p w:rsidR="00A5218B" w:rsidRDefault="00A5218B" w:rsidP="00AA0FC1">
      <w:pPr>
        <w:tabs>
          <w:tab w:val="left" w:pos="1985"/>
        </w:tabs>
        <w:spacing w:before="240" w:line="360" w:lineRule="auto"/>
        <w:ind w:left="100"/>
        <w:rPr>
          <w:rFonts w:ascii="Arial" w:eastAsia="Arial" w:hAnsi="Arial" w:cs="Arial"/>
          <w:b/>
          <w:spacing w:val="-1"/>
          <w:sz w:val="22"/>
          <w:szCs w:val="22"/>
        </w:rPr>
      </w:pPr>
      <w:r>
        <w:rPr>
          <w:rFonts w:ascii="Arial" w:eastAsia="Arial" w:hAnsi="Arial" w:cs="Arial"/>
          <w:b/>
          <w:spacing w:val="-1"/>
          <w:sz w:val="22"/>
          <w:szCs w:val="22"/>
        </w:rPr>
        <w:lastRenderedPageBreak/>
        <w:t>Nama/No Absen</w:t>
      </w:r>
      <w:r>
        <w:rPr>
          <w:rFonts w:ascii="Arial" w:eastAsia="Arial" w:hAnsi="Arial" w:cs="Arial"/>
          <w:b/>
          <w:spacing w:val="-1"/>
          <w:sz w:val="22"/>
          <w:szCs w:val="22"/>
        </w:rPr>
        <w:tab/>
        <w:t>: ….…………………..</w:t>
      </w:r>
      <w:r>
        <w:rPr>
          <w:rFonts w:ascii="Arial" w:eastAsia="Arial" w:hAnsi="Arial" w:cs="Arial"/>
          <w:b/>
          <w:spacing w:val="-1"/>
          <w:sz w:val="22"/>
          <w:szCs w:val="22"/>
        </w:rPr>
        <w:tab/>
      </w:r>
      <w:r>
        <w:rPr>
          <w:rFonts w:ascii="Arial" w:eastAsia="Arial" w:hAnsi="Arial" w:cs="Arial"/>
          <w:b/>
          <w:spacing w:val="-1"/>
          <w:sz w:val="22"/>
          <w:szCs w:val="22"/>
        </w:rPr>
        <w:tab/>
      </w:r>
      <w:r>
        <w:rPr>
          <w:rFonts w:ascii="Arial" w:eastAsia="Arial" w:hAnsi="Arial" w:cs="Arial"/>
          <w:b/>
          <w:spacing w:val="-1"/>
          <w:sz w:val="22"/>
          <w:szCs w:val="22"/>
        </w:rPr>
        <w:tab/>
      </w:r>
      <w:r>
        <w:rPr>
          <w:rFonts w:ascii="Arial" w:eastAsia="Arial" w:hAnsi="Arial" w:cs="Arial"/>
          <w:b/>
          <w:spacing w:val="-1"/>
          <w:sz w:val="22"/>
          <w:szCs w:val="22"/>
        </w:rPr>
        <w:tab/>
      </w:r>
      <w:r>
        <w:rPr>
          <w:rFonts w:ascii="Arial" w:eastAsia="Arial" w:hAnsi="Arial" w:cs="Arial"/>
          <w:b/>
          <w:spacing w:val="-1"/>
          <w:sz w:val="22"/>
          <w:szCs w:val="22"/>
        </w:rPr>
        <w:tab/>
      </w:r>
      <w:r>
        <w:rPr>
          <w:rFonts w:ascii="Arial" w:eastAsia="Arial" w:hAnsi="Arial" w:cs="Arial"/>
          <w:b/>
          <w:spacing w:val="-1"/>
          <w:sz w:val="22"/>
          <w:szCs w:val="22"/>
        </w:rPr>
        <w:tab/>
        <w:t>Kelas</w:t>
      </w:r>
      <w:r>
        <w:rPr>
          <w:rFonts w:ascii="Arial" w:eastAsia="Arial" w:hAnsi="Arial" w:cs="Arial"/>
          <w:b/>
          <w:spacing w:val="-1"/>
          <w:sz w:val="22"/>
          <w:szCs w:val="22"/>
        </w:rPr>
        <w:tab/>
        <w:t>:</w:t>
      </w:r>
      <w:r w:rsidR="00AA0FC1"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……………….</w:t>
      </w:r>
    </w:p>
    <w:p w:rsidR="00A5218B" w:rsidRDefault="00A5218B" w:rsidP="009B55C7">
      <w:pPr>
        <w:tabs>
          <w:tab w:val="left" w:pos="1985"/>
        </w:tabs>
        <w:spacing w:line="360" w:lineRule="auto"/>
        <w:ind w:left="100"/>
        <w:rPr>
          <w:rFonts w:ascii="Arial" w:eastAsia="Arial" w:hAnsi="Arial" w:cs="Arial"/>
          <w:b/>
          <w:spacing w:val="-1"/>
          <w:sz w:val="22"/>
          <w:szCs w:val="22"/>
        </w:rPr>
      </w:pPr>
      <w:r>
        <w:rPr>
          <w:rFonts w:ascii="Arial" w:eastAsia="Arial" w:hAnsi="Arial" w:cs="Arial"/>
          <w:b/>
          <w:spacing w:val="-1"/>
          <w:sz w:val="22"/>
          <w:szCs w:val="22"/>
        </w:rPr>
        <w:tab/>
        <w:t xml:space="preserve">  .……………………..</w:t>
      </w:r>
    </w:p>
    <w:p w:rsidR="009B40D4" w:rsidRPr="00CF0F85" w:rsidRDefault="009B55C7" w:rsidP="00CF0F85">
      <w:pPr>
        <w:pStyle w:val="ListParagraph"/>
        <w:numPr>
          <w:ilvl w:val="0"/>
          <w:numId w:val="7"/>
        </w:numPr>
        <w:spacing w:line="360" w:lineRule="auto"/>
        <w:ind w:left="426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pacing w:val="-1"/>
          <w:sz w:val="22"/>
          <w:szCs w:val="22"/>
        </w:rPr>
        <w:t>D</w:t>
      </w:r>
      <w:r w:rsidR="009002BA" w:rsidRPr="009B55C7">
        <w:rPr>
          <w:rFonts w:ascii="Arial" w:eastAsia="Arial" w:hAnsi="Arial" w:cs="Arial"/>
          <w:b/>
          <w:spacing w:val="-1"/>
          <w:sz w:val="22"/>
          <w:szCs w:val="22"/>
        </w:rPr>
        <w:t>ata</w:t>
      </w:r>
      <w:r w:rsidR="009002BA" w:rsidRPr="007745C8">
        <w:rPr>
          <w:rFonts w:ascii="Arial" w:eastAsia="Arial" w:hAnsi="Arial" w:cs="Arial"/>
          <w:b/>
          <w:sz w:val="22"/>
          <w:szCs w:val="22"/>
        </w:rPr>
        <w:t xml:space="preserve"> Praktik dan Dokumentasi</w:t>
      </w:r>
    </w:p>
    <w:p w:rsidR="00F15127" w:rsidRDefault="00F15127" w:rsidP="00F15127">
      <w:pPr>
        <w:pStyle w:val="ListParagraph"/>
        <w:numPr>
          <w:ilvl w:val="0"/>
          <w:numId w:val="15"/>
        </w:numPr>
        <w:spacing w:line="360" w:lineRule="auto"/>
        <w:ind w:left="851"/>
        <w:rPr>
          <w:rFonts w:ascii="Arial" w:eastAsia="Arial" w:hAnsi="Arial" w:cs="Arial"/>
          <w:b/>
          <w:spacing w:val="18"/>
          <w:sz w:val="22"/>
          <w:szCs w:val="22"/>
        </w:rPr>
      </w:pPr>
      <w:r>
        <w:rPr>
          <w:rFonts w:ascii="Arial" w:eastAsia="Arial" w:hAnsi="Arial" w:cs="Arial"/>
          <w:b/>
          <w:spacing w:val="18"/>
          <w:sz w:val="22"/>
          <w:szCs w:val="22"/>
        </w:rPr>
        <w:t>Percobaan 1</w:t>
      </w:r>
      <w:r w:rsidR="00E91684">
        <w:rPr>
          <w:rFonts w:ascii="Arial" w:eastAsia="Arial" w:hAnsi="Arial" w:cs="Arial"/>
          <w:b/>
          <w:spacing w:val="18"/>
          <w:sz w:val="22"/>
          <w:szCs w:val="22"/>
        </w:rPr>
        <w:t xml:space="preserve">, </w:t>
      </w:r>
      <w:r w:rsidR="002A03AC">
        <w:rPr>
          <w:rFonts w:ascii="Arial" w:eastAsia="Arial" w:hAnsi="Arial" w:cs="Arial"/>
          <w:b/>
          <w:spacing w:val="18"/>
          <w:sz w:val="22"/>
          <w:szCs w:val="22"/>
        </w:rPr>
        <w:t xml:space="preserve">Nilai </w:t>
      </w:r>
      <w:r w:rsidR="00FB6C6D">
        <w:rPr>
          <w:rFonts w:ascii="Arial" w:eastAsia="Arial" w:hAnsi="Arial" w:cs="Arial"/>
          <w:b/>
          <w:spacing w:val="18"/>
          <w:sz w:val="22"/>
          <w:szCs w:val="22"/>
        </w:rPr>
        <w:t>Tahanan</w:t>
      </w:r>
      <w:r w:rsidR="00C3613F">
        <w:rPr>
          <w:rFonts w:ascii="Arial" w:eastAsia="Arial" w:hAnsi="Arial" w:cs="Arial"/>
          <w:b/>
          <w:spacing w:val="18"/>
          <w:sz w:val="22"/>
          <w:szCs w:val="22"/>
        </w:rPr>
        <w:t xml:space="preserve"> Beban</w:t>
      </w:r>
    </w:p>
    <w:tbl>
      <w:tblPr>
        <w:tblStyle w:val="TableGrid"/>
        <w:tblW w:w="0" w:type="auto"/>
        <w:tblInd w:w="993" w:type="dxa"/>
        <w:tblLook w:val="04A0" w:firstRow="1" w:lastRow="0" w:firstColumn="1" w:lastColumn="0" w:noHBand="0" w:noVBand="1"/>
      </w:tblPr>
      <w:tblGrid>
        <w:gridCol w:w="1089"/>
        <w:gridCol w:w="4689"/>
        <w:gridCol w:w="1900"/>
        <w:gridCol w:w="1841"/>
      </w:tblGrid>
      <w:tr w:rsidR="007336AA" w:rsidTr="007336AA">
        <w:tc>
          <w:tcPr>
            <w:tcW w:w="1089" w:type="dxa"/>
          </w:tcPr>
          <w:p w:rsidR="007336AA" w:rsidRPr="00C3613F" w:rsidRDefault="007336AA" w:rsidP="00C3613F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 w:rsidRPr="00C3613F">
              <w:rPr>
                <w:rFonts w:ascii="Arial" w:eastAsia="Arial" w:hAnsi="Arial" w:cs="Arial"/>
                <w:b/>
              </w:rPr>
              <w:t>Beban</w:t>
            </w:r>
          </w:p>
        </w:tc>
        <w:tc>
          <w:tcPr>
            <w:tcW w:w="4689" w:type="dxa"/>
          </w:tcPr>
          <w:p w:rsidR="007336AA" w:rsidRPr="00C3613F" w:rsidRDefault="007336AA" w:rsidP="00C3613F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 w:rsidRPr="00C3613F">
              <w:rPr>
                <w:rFonts w:ascii="Arial" w:eastAsia="Arial" w:hAnsi="Arial" w:cs="Arial"/>
                <w:b/>
              </w:rPr>
              <w:t>Kode Warna</w:t>
            </w:r>
          </w:p>
        </w:tc>
        <w:tc>
          <w:tcPr>
            <w:tcW w:w="1900" w:type="dxa"/>
          </w:tcPr>
          <w:p w:rsidR="007336AA" w:rsidRPr="00C3613F" w:rsidRDefault="007336AA" w:rsidP="00C3613F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 w:rsidRPr="00C3613F">
              <w:rPr>
                <w:rFonts w:ascii="Arial" w:eastAsia="Arial" w:hAnsi="Arial" w:cs="Arial"/>
                <w:b/>
              </w:rPr>
              <w:t>Nilai</w:t>
            </w:r>
            <w:r>
              <w:rPr>
                <w:rFonts w:ascii="Arial" w:eastAsia="Arial" w:hAnsi="Arial" w:cs="Arial"/>
                <w:b/>
              </w:rPr>
              <w:t xml:space="preserve"> Gelang Warna</w:t>
            </w:r>
          </w:p>
        </w:tc>
        <w:tc>
          <w:tcPr>
            <w:tcW w:w="1841" w:type="dxa"/>
          </w:tcPr>
          <w:p w:rsidR="007336AA" w:rsidRPr="00C3613F" w:rsidRDefault="007336AA" w:rsidP="00C3613F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Hasil Pengukuran</w:t>
            </w:r>
          </w:p>
        </w:tc>
      </w:tr>
      <w:tr w:rsidR="007336AA" w:rsidTr="007336AA">
        <w:tc>
          <w:tcPr>
            <w:tcW w:w="1089" w:type="dxa"/>
          </w:tcPr>
          <w:p w:rsidR="007336AA" w:rsidRDefault="007336AA" w:rsidP="00C3613F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R1</w:t>
            </w:r>
          </w:p>
        </w:tc>
        <w:tc>
          <w:tcPr>
            <w:tcW w:w="4689" w:type="dxa"/>
          </w:tcPr>
          <w:p w:rsidR="007336AA" w:rsidRDefault="007336AA" w:rsidP="00C3613F">
            <w:pPr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900" w:type="dxa"/>
          </w:tcPr>
          <w:p w:rsidR="007336AA" w:rsidRDefault="007336AA" w:rsidP="00C3613F">
            <w:pPr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841" w:type="dxa"/>
          </w:tcPr>
          <w:p w:rsidR="007336AA" w:rsidRDefault="007336AA" w:rsidP="00C3613F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7336AA" w:rsidTr="007336AA">
        <w:tc>
          <w:tcPr>
            <w:tcW w:w="1089" w:type="dxa"/>
          </w:tcPr>
          <w:p w:rsidR="007336AA" w:rsidRDefault="007336AA" w:rsidP="00C3613F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R2</w:t>
            </w:r>
          </w:p>
        </w:tc>
        <w:tc>
          <w:tcPr>
            <w:tcW w:w="4689" w:type="dxa"/>
          </w:tcPr>
          <w:p w:rsidR="007336AA" w:rsidRDefault="007336AA" w:rsidP="00C3613F">
            <w:pPr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900" w:type="dxa"/>
          </w:tcPr>
          <w:p w:rsidR="007336AA" w:rsidRDefault="007336AA" w:rsidP="00C3613F">
            <w:pPr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841" w:type="dxa"/>
          </w:tcPr>
          <w:p w:rsidR="007336AA" w:rsidRDefault="007336AA" w:rsidP="00C3613F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7336AA" w:rsidTr="007336AA">
        <w:tc>
          <w:tcPr>
            <w:tcW w:w="1089" w:type="dxa"/>
          </w:tcPr>
          <w:p w:rsidR="007336AA" w:rsidRDefault="007336AA" w:rsidP="00C3613F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R3</w:t>
            </w:r>
          </w:p>
        </w:tc>
        <w:tc>
          <w:tcPr>
            <w:tcW w:w="4689" w:type="dxa"/>
          </w:tcPr>
          <w:p w:rsidR="007336AA" w:rsidRDefault="007336AA" w:rsidP="00C3613F">
            <w:pPr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900" w:type="dxa"/>
          </w:tcPr>
          <w:p w:rsidR="007336AA" w:rsidRDefault="007336AA" w:rsidP="00C3613F">
            <w:pPr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841" w:type="dxa"/>
          </w:tcPr>
          <w:p w:rsidR="007336AA" w:rsidRDefault="007336AA" w:rsidP="00C3613F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</w:tbl>
    <w:p w:rsidR="00E91684" w:rsidRDefault="00E91684" w:rsidP="00C3613F">
      <w:pPr>
        <w:spacing w:line="360" w:lineRule="auto"/>
        <w:ind w:left="993"/>
        <w:rPr>
          <w:rFonts w:ascii="Arial" w:eastAsia="Arial" w:hAnsi="Arial" w:cs="Arial"/>
          <w:sz w:val="22"/>
          <w:szCs w:val="22"/>
        </w:rPr>
      </w:pPr>
    </w:p>
    <w:p w:rsidR="00E91684" w:rsidRDefault="00E91684" w:rsidP="00E91684">
      <w:pPr>
        <w:pStyle w:val="ListParagraph"/>
        <w:numPr>
          <w:ilvl w:val="0"/>
          <w:numId w:val="15"/>
        </w:numPr>
        <w:spacing w:line="360" w:lineRule="auto"/>
        <w:ind w:left="851"/>
        <w:rPr>
          <w:rFonts w:ascii="Arial" w:eastAsia="Arial" w:hAnsi="Arial" w:cs="Arial"/>
          <w:b/>
          <w:spacing w:val="18"/>
          <w:sz w:val="22"/>
          <w:szCs w:val="22"/>
        </w:rPr>
      </w:pPr>
      <w:r>
        <w:rPr>
          <w:rFonts w:ascii="Arial" w:eastAsia="Arial" w:hAnsi="Arial" w:cs="Arial"/>
          <w:b/>
          <w:spacing w:val="18"/>
          <w:sz w:val="22"/>
          <w:szCs w:val="22"/>
        </w:rPr>
        <w:t xml:space="preserve">Percobaan 2, </w:t>
      </w:r>
      <w:r w:rsidR="007336AA">
        <w:rPr>
          <w:rFonts w:ascii="Arial" w:eastAsia="Arial" w:hAnsi="Arial" w:cs="Arial"/>
          <w:b/>
          <w:spacing w:val="18"/>
          <w:sz w:val="22"/>
          <w:szCs w:val="22"/>
        </w:rPr>
        <w:t xml:space="preserve">Beban </w:t>
      </w:r>
      <w:r w:rsidR="00566EB9">
        <w:rPr>
          <w:rFonts w:ascii="Arial" w:eastAsia="Arial" w:hAnsi="Arial" w:cs="Arial"/>
          <w:b/>
          <w:spacing w:val="18"/>
          <w:sz w:val="22"/>
          <w:szCs w:val="22"/>
        </w:rPr>
        <w:t>Paralel</w:t>
      </w:r>
    </w:p>
    <w:p w:rsidR="00C3613F" w:rsidRDefault="00992F5E" w:rsidP="00C3613F">
      <w:pPr>
        <w:pStyle w:val="ListParagraph"/>
        <w:numPr>
          <w:ilvl w:val="0"/>
          <w:numId w:val="19"/>
        </w:numPr>
        <w:ind w:left="1276"/>
        <w:rPr>
          <w:rFonts w:ascii="Arial" w:eastAsia="Arial" w:hAnsi="Arial" w:cs="Arial"/>
          <w:b/>
          <w:spacing w:val="18"/>
          <w:sz w:val="22"/>
          <w:szCs w:val="22"/>
        </w:rPr>
      </w:pPr>
      <w:r w:rsidRPr="007336AA">
        <w:rPr>
          <w:rFonts w:ascii="Arial" w:eastAsia="Arial" w:hAnsi="Arial" w:cs="Arial"/>
          <w:b/>
          <w:noProof/>
          <w:spacing w:val="18"/>
          <w:sz w:val="22"/>
          <w:szCs w:val="22"/>
        </w:rPr>
        <w:drawing>
          <wp:anchor distT="0" distB="0" distL="114300" distR="114300" simplePos="0" relativeHeight="251634688" behindDoc="0" locked="0" layoutInCell="1" allowOverlap="1">
            <wp:simplePos x="0" y="0"/>
            <wp:positionH relativeFrom="column">
              <wp:posOffset>737630</wp:posOffset>
            </wp:positionH>
            <wp:positionV relativeFrom="paragraph">
              <wp:posOffset>210006</wp:posOffset>
            </wp:positionV>
            <wp:extent cx="3588589" cy="1743608"/>
            <wp:effectExtent l="0" t="0" r="0" b="9525"/>
            <wp:wrapNone/>
            <wp:docPr id="1" name="Picture 1" descr="D:\DATA\9. SMK NEGERI 3 YOGYAKARTA\0. Data Kepegawaian\PPG Daljab\3. Materi Daring\6. Modul Ajar\Gambar\Hukum Kirchoff\Jobsheet\Percobaan 2.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ATA\9. SMK NEGERI 3 YOGYAKARTA\0. Data Kepegawaian\PPG Daljab\3. Materi Daring\6. Modul Ajar\Gambar\Hukum Kirchoff\Jobsheet\Percobaan 2.1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367" cy="174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613F">
        <w:rPr>
          <w:rFonts w:ascii="Arial" w:eastAsia="Arial" w:hAnsi="Arial" w:cs="Arial"/>
          <w:b/>
          <w:spacing w:val="18"/>
          <w:sz w:val="22"/>
          <w:szCs w:val="22"/>
        </w:rPr>
        <w:t xml:space="preserve">Rangkaian </w:t>
      </w:r>
      <w:r w:rsidR="00566EB9">
        <w:rPr>
          <w:rFonts w:ascii="Arial" w:eastAsia="Arial" w:hAnsi="Arial" w:cs="Arial"/>
          <w:b/>
          <w:spacing w:val="18"/>
          <w:sz w:val="22"/>
          <w:szCs w:val="22"/>
        </w:rPr>
        <w:t>Paralel</w:t>
      </w:r>
      <w:r w:rsidR="00C3613F">
        <w:rPr>
          <w:rFonts w:ascii="Arial" w:eastAsia="Arial" w:hAnsi="Arial" w:cs="Arial"/>
          <w:b/>
          <w:spacing w:val="18"/>
          <w:sz w:val="22"/>
          <w:szCs w:val="22"/>
        </w:rPr>
        <w:t xml:space="preserve"> 2 Resistor</w:t>
      </w:r>
    </w:p>
    <w:tbl>
      <w:tblPr>
        <w:tblStyle w:val="TableGrid"/>
        <w:tblW w:w="0" w:type="auto"/>
        <w:tblInd w:w="7196" w:type="dxa"/>
        <w:tblLook w:val="04A0" w:firstRow="1" w:lastRow="0" w:firstColumn="1" w:lastColumn="0" w:noHBand="0" w:noVBand="1"/>
      </w:tblPr>
      <w:tblGrid>
        <w:gridCol w:w="1701"/>
        <w:gridCol w:w="1701"/>
      </w:tblGrid>
      <w:tr w:rsidR="00992F5E" w:rsidTr="00AD7DEE">
        <w:tc>
          <w:tcPr>
            <w:tcW w:w="3402" w:type="dxa"/>
            <w:gridSpan w:val="2"/>
          </w:tcPr>
          <w:p w:rsidR="00992F5E" w:rsidRDefault="00992F5E" w:rsidP="00186983">
            <w:pPr>
              <w:pStyle w:val="ListParagraph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Hasil Pengukuran</w:t>
            </w:r>
          </w:p>
        </w:tc>
      </w:tr>
      <w:tr w:rsidR="00992F5E" w:rsidRPr="002D33B9" w:rsidTr="00AD7DEE">
        <w:tc>
          <w:tcPr>
            <w:tcW w:w="1701" w:type="dxa"/>
          </w:tcPr>
          <w:p w:rsidR="00992F5E" w:rsidRDefault="00992F5E" w:rsidP="00186983">
            <w:pPr>
              <w:pStyle w:val="ListParagraph"/>
              <w:tabs>
                <w:tab w:val="left" w:pos="425"/>
                <w:tab w:val="left" w:pos="567"/>
              </w:tabs>
              <w:spacing w:before="36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Vs</w:t>
            </w:r>
            <w:r>
              <w:rPr>
                <w:rFonts w:ascii="Arial" w:eastAsia="Arial" w:hAnsi="Arial" w:cs="Arial"/>
                <w:b/>
                <w:spacing w:val="18"/>
              </w:rPr>
              <w:tab/>
              <w:t xml:space="preserve">= </w:t>
            </w:r>
            <w:r>
              <w:rPr>
                <w:rFonts w:ascii="Arial" w:eastAsia="Arial" w:hAnsi="Arial" w:cs="Arial"/>
                <w:b/>
                <w:spacing w:val="18"/>
                <w:sz w:val="18"/>
              </w:rPr>
              <w:t>………</w:t>
            </w:r>
          </w:p>
          <w:p w:rsidR="00992F5E" w:rsidRDefault="00992F5E" w:rsidP="00186983">
            <w:pPr>
              <w:pStyle w:val="ListParagraph"/>
              <w:tabs>
                <w:tab w:val="left" w:pos="425"/>
                <w:tab w:val="left" w:pos="567"/>
              </w:tabs>
              <w:spacing w:before="360"/>
              <w:ind w:left="0"/>
              <w:contextualSpacing w:val="0"/>
              <w:rPr>
                <w:rFonts w:ascii="Arial" w:eastAsia="Arial" w:hAnsi="Arial" w:cs="Arial"/>
                <w:b/>
                <w:spacing w:val="18"/>
                <w:sz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I1</w:t>
            </w:r>
            <w:r>
              <w:rPr>
                <w:rFonts w:ascii="Arial" w:eastAsia="Arial" w:hAnsi="Arial" w:cs="Arial"/>
                <w:b/>
                <w:spacing w:val="18"/>
              </w:rPr>
              <w:tab/>
              <w:t xml:space="preserve">= </w:t>
            </w:r>
            <w:r>
              <w:rPr>
                <w:rFonts w:ascii="Arial" w:eastAsia="Arial" w:hAnsi="Arial" w:cs="Arial"/>
                <w:b/>
                <w:spacing w:val="18"/>
                <w:sz w:val="18"/>
              </w:rPr>
              <w:t>………</w:t>
            </w:r>
          </w:p>
          <w:p w:rsidR="00992F5E" w:rsidRPr="002D33B9" w:rsidRDefault="00992F5E" w:rsidP="00186983">
            <w:pPr>
              <w:pStyle w:val="ListParagraph"/>
              <w:tabs>
                <w:tab w:val="left" w:pos="425"/>
                <w:tab w:val="left" w:pos="567"/>
              </w:tabs>
              <w:spacing w:before="360"/>
              <w:ind w:left="0"/>
              <w:contextualSpacing w:val="0"/>
              <w:rPr>
                <w:rFonts w:ascii="Arial" w:eastAsia="Arial" w:hAnsi="Arial" w:cs="Arial"/>
                <w:b/>
                <w:spacing w:val="18"/>
                <w:sz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I2</w:t>
            </w:r>
            <w:r>
              <w:rPr>
                <w:rFonts w:ascii="Arial" w:eastAsia="Arial" w:hAnsi="Arial" w:cs="Arial"/>
                <w:b/>
                <w:spacing w:val="18"/>
              </w:rPr>
              <w:tab/>
              <w:t xml:space="preserve">= </w:t>
            </w:r>
            <w:r>
              <w:rPr>
                <w:rFonts w:ascii="Arial" w:eastAsia="Arial" w:hAnsi="Arial" w:cs="Arial"/>
                <w:b/>
                <w:spacing w:val="18"/>
                <w:sz w:val="18"/>
              </w:rPr>
              <w:t>………</w:t>
            </w:r>
          </w:p>
        </w:tc>
        <w:tc>
          <w:tcPr>
            <w:tcW w:w="1701" w:type="dxa"/>
          </w:tcPr>
          <w:p w:rsidR="00992F5E" w:rsidRDefault="00992F5E" w:rsidP="00186983">
            <w:pPr>
              <w:pStyle w:val="ListParagraph"/>
              <w:tabs>
                <w:tab w:val="left" w:pos="425"/>
                <w:tab w:val="left" w:pos="567"/>
              </w:tabs>
              <w:spacing w:before="360"/>
              <w:ind w:left="0"/>
              <w:contextualSpacing w:val="0"/>
              <w:rPr>
                <w:rFonts w:ascii="Arial" w:eastAsia="Arial" w:hAnsi="Arial" w:cs="Arial"/>
                <w:b/>
                <w:spacing w:val="18"/>
                <w:sz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I3</w:t>
            </w:r>
            <w:r>
              <w:rPr>
                <w:rFonts w:ascii="Arial" w:eastAsia="Arial" w:hAnsi="Arial" w:cs="Arial"/>
                <w:b/>
                <w:spacing w:val="18"/>
              </w:rPr>
              <w:tab/>
              <w:t xml:space="preserve">= </w:t>
            </w:r>
            <w:r>
              <w:rPr>
                <w:rFonts w:ascii="Arial" w:eastAsia="Arial" w:hAnsi="Arial" w:cs="Arial"/>
                <w:b/>
                <w:spacing w:val="18"/>
                <w:sz w:val="18"/>
              </w:rPr>
              <w:t>………</w:t>
            </w:r>
          </w:p>
          <w:p w:rsidR="00992F5E" w:rsidRDefault="00992F5E" w:rsidP="00186983">
            <w:pPr>
              <w:pStyle w:val="ListParagraph"/>
              <w:tabs>
                <w:tab w:val="left" w:pos="425"/>
                <w:tab w:val="left" w:pos="567"/>
              </w:tabs>
              <w:spacing w:before="360"/>
              <w:ind w:left="0"/>
              <w:contextualSpacing w:val="0"/>
              <w:rPr>
                <w:rFonts w:ascii="Arial" w:eastAsia="Arial" w:hAnsi="Arial" w:cs="Arial"/>
                <w:b/>
                <w:spacing w:val="18"/>
                <w:sz w:val="18"/>
              </w:rPr>
            </w:pPr>
            <w:r w:rsidRPr="00566EB9">
              <w:rPr>
                <w:rFonts w:ascii="Arial" w:eastAsia="Arial" w:hAnsi="Arial" w:cs="Arial"/>
                <w:b/>
                <w:spacing w:val="18"/>
              </w:rPr>
              <w:t>Is</w:t>
            </w:r>
            <w:r w:rsidRPr="00566EB9">
              <w:rPr>
                <w:rFonts w:ascii="Arial" w:eastAsia="Arial" w:hAnsi="Arial" w:cs="Arial"/>
                <w:b/>
                <w:spacing w:val="18"/>
              </w:rPr>
              <w:tab/>
            </w:r>
            <w:r>
              <w:rPr>
                <w:rFonts w:ascii="Arial" w:eastAsia="Arial" w:hAnsi="Arial" w:cs="Arial"/>
                <w:b/>
                <w:spacing w:val="18"/>
              </w:rPr>
              <w:t xml:space="preserve">= </w:t>
            </w:r>
            <w:r>
              <w:rPr>
                <w:rFonts w:ascii="Arial" w:eastAsia="Arial" w:hAnsi="Arial" w:cs="Arial"/>
                <w:b/>
                <w:spacing w:val="18"/>
                <w:sz w:val="18"/>
              </w:rPr>
              <w:t>………</w:t>
            </w:r>
          </w:p>
          <w:p w:rsidR="00992F5E" w:rsidRDefault="00992F5E" w:rsidP="00186983">
            <w:pPr>
              <w:pStyle w:val="ListParagraph"/>
              <w:tabs>
                <w:tab w:val="left" w:pos="425"/>
                <w:tab w:val="left" w:pos="567"/>
              </w:tabs>
              <w:spacing w:before="36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</w:p>
        </w:tc>
      </w:tr>
    </w:tbl>
    <w:p w:rsidR="002D33B9" w:rsidRDefault="002D33B9" w:rsidP="00C3613F">
      <w:pPr>
        <w:pStyle w:val="ListParagraph"/>
        <w:ind w:left="1276"/>
        <w:rPr>
          <w:rFonts w:ascii="Arial" w:eastAsia="Arial" w:hAnsi="Arial" w:cs="Arial"/>
          <w:b/>
          <w:spacing w:val="18"/>
          <w:sz w:val="22"/>
          <w:szCs w:val="22"/>
        </w:rPr>
      </w:pPr>
    </w:p>
    <w:p w:rsidR="00D22824" w:rsidRDefault="00D22824" w:rsidP="00D22824">
      <w:pPr>
        <w:pStyle w:val="ListParagraph"/>
        <w:ind w:left="1276"/>
        <w:jc w:val="center"/>
        <w:rPr>
          <w:rFonts w:ascii="Arial" w:eastAsia="Arial" w:hAnsi="Arial" w:cs="Arial"/>
          <w:b/>
          <w:spacing w:val="18"/>
          <w:sz w:val="22"/>
          <w:szCs w:val="22"/>
        </w:rPr>
      </w:pPr>
    </w:p>
    <w:p w:rsidR="00992F5E" w:rsidRDefault="00992F5E" w:rsidP="00D22824">
      <w:pPr>
        <w:pStyle w:val="ListParagraph"/>
        <w:ind w:left="1276"/>
        <w:jc w:val="center"/>
        <w:rPr>
          <w:rFonts w:ascii="Arial" w:eastAsia="Arial" w:hAnsi="Arial" w:cs="Arial"/>
          <w:b/>
          <w:spacing w:val="18"/>
          <w:sz w:val="22"/>
          <w:szCs w:val="22"/>
        </w:rPr>
      </w:pPr>
    </w:p>
    <w:tbl>
      <w:tblPr>
        <w:tblStyle w:val="TableGrid"/>
        <w:tblW w:w="0" w:type="auto"/>
        <w:tblInd w:w="1276" w:type="dxa"/>
        <w:tblLook w:val="04A0" w:firstRow="1" w:lastRow="0" w:firstColumn="1" w:lastColumn="0" w:noHBand="0" w:noVBand="1"/>
      </w:tblPr>
      <w:tblGrid>
        <w:gridCol w:w="2330"/>
        <w:gridCol w:w="2331"/>
        <w:gridCol w:w="159"/>
        <w:gridCol w:w="2171"/>
        <w:gridCol w:w="2331"/>
      </w:tblGrid>
      <w:tr w:rsidR="002D33B9" w:rsidTr="002D33B9">
        <w:trPr>
          <w:trHeight w:val="418"/>
        </w:trPr>
        <w:tc>
          <w:tcPr>
            <w:tcW w:w="9322" w:type="dxa"/>
            <w:gridSpan w:val="5"/>
          </w:tcPr>
          <w:p w:rsidR="002D33B9" w:rsidRDefault="002D33B9" w:rsidP="002D33B9">
            <w:pPr>
              <w:pStyle w:val="ListParagraph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Perhitungan</w:t>
            </w:r>
          </w:p>
        </w:tc>
      </w:tr>
      <w:tr w:rsidR="002D33B9" w:rsidTr="002D33B9">
        <w:tc>
          <w:tcPr>
            <w:tcW w:w="4820" w:type="dxa"/>
            <w:gridSpan w:val="3"/>
          </w:tcPr>
          <w:p w:rsidR="00D22824" w:rsidRDefault="00D22824" w:rsidP="00D22824">
            <w:pPr>
              <w:pStyle w:val="ListParagraph"/>
              <w:ind w:left="1276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  <w:p w:rsidR="00C3613F" w:rsidRDefault="00C3613F" w:rsidP="00D22824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Diket :</w:t>
            </w:r>
            <w:r>
              <w:rPr>
                <w:rFonts w:ascii="Arial" w:eastAsia="Arial" w:hAnsi="Arial" w:cs="Arial"/>
                <w:b/>
                <w:spacing w:val="18"/>
              </w:rPr>
              <w:tab/>
              <w:t>R1 = …….</w:t>
            </w:r>
            <w:r w:rsidR="00AA2FFC">
              <w:rPr>
                <w:rFonts w:ascii="Arial" w:eastAsia="Arial" w:hAnsi="Arial" w:cs="Arial"/>
                <w:b/>
                <w:spacing w:val="18"/>
              </w:rPr>
              <w:tab/>
            </w:r>
            <w:r w:rsidR="00AA2FFC">
              <w:rPr>
                <w:rFonts w:ascii="Arial" w:eastAsia="Arial" w:hAnsi="Arial" w:cs="Arial"/>
                <w:b/>
                <w:spacing w:val="18"/>
              </w:rPr>
              <w:tab/>
              <w:t>R2 = …….</w:t>
            </w:r>
          </w:p>
          <w:p w:rsidR="002D33B9" w:rsidRDefault="002D33B9" w:rsidP="00D22824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ab/>
              <w:t>Vs = …….</w:t>
            </w:r>
          </w:p>
          <w:p w:rsidR="001944B6" w:rsidRDefault="002D33B9" w:rsidP="00D22824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Jawab :</w:t>
            </w:r>
          </w:p>
          <w:p w:rsidR="001944B6" w:rsidRDefault="001944B6" w:rsidP="00D22824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V1 =</w:t>
            </w:r>
          </w:p>
          <w:p w:rsidR="001944B6" w:rsidRDefault="001944B6" w:rsidP="00D22824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</w:p>
          <w:p w:rsidR="001944B6" w:rsidRDefault="001944B6" w:rsidP="00D22824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V2 =</w:t>
            </w:r>
          </w:p>
          <w:p w:rsidR="00D22824" w:rsidRDefault="00D22824" w:rsidP="00D22824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4502" w:type="dxa"/>
            <w:gridSpan w:val="2"/>
          </w:tcPr>
          <w:p w:rsidR="001944B6" w:rsidRDefault="001944B6" w:rsidP="001944B6">
            <w:pPr>
              <w:pStyle w:val="ListParagraph"/>
              <w:ind w:left="1276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  <w:p w:rsidR="001944B6" w:rsidRDefault="001944B6" w:rsidP="001944B6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I1 =</w:t>
            </w:r>
          </w:p>
          <w:p w:rsidR="001944B6" w:rsidRDefault="001944B6" w:rsidP="001944B6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</w:p>
          <w:p w:rsidR="00D22824" w:rsidRDefault="001944B6" w:rsidP="001944B6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I2 =</w:t>
            </w:r>
          </w:p>
          <w:p w:rsidR="001944B6" w:rsidRDefault="001944B6" w:rsidP="001944B6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</w:p>
          <w:p w:rsidR="001944B6" w:rsidRDefault="001944B6" w:rsidP="001944B6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Is =</w:t>
            </w:r>
          </w:p>
        </w:tc>
      </w:tr>
      <w:tr w:rsidR="001944B6" w:rsidTr="001944B6">
        <w:trPr>
          <w:trHeight w:val="460"/>
        </w:trPr>
        <w:tc>
          <w:tcPr>
            <w:tcW w:w="9322" w:type="dxa"/>
            <w:gridSpan w:val="5"/>
          </w:tcPr>
          <w:p w:rsidR="001944B6" w:rsidRDefault="001944B6" w:rsidP="001944B6">
            <w:pPr>
              <w:pStyle w:val="ListParagraph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 xml:space="preserve">Selisih Hasil </w:t>
            </w:r>
          </w:p>
        </w:tc>
      </w:tr>
      <w:tr w:rsidR="001944B6" w:rsidTr="00F07B71">
        <w:trPr>
          <w:trHeight w:val="231"/>
        </w:trPr>
        <w:tc>
          <w:tcPr>
            <w:tcW w:w="2330" w:type="dxa"/>
          </w:tcPr>
          <w:p w:rsidR="001944B6" w:rsidRDefault="001944B6" w:rsidP="001944B6">
            <w:pPr>
              <w:pStyle w:val="ListParagraph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2331" w:type="dxa"/>
          </w:tcPr>
          <w:p w:rsidR="001944B6" w:rsidRDefault="001944B6" w:rsidP="001944B6">
            <w:pPr>
              <w:pStyle w:val="ListParagraph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Perhitungan</w:t>
            </w:r>
          </w:p>
        </w:tc>
        <w:tc>
          <w:tcPr>
            <w:tcW w:w="2330" w:type="dxa"/>
            <w:gridSpan w:val="2"/>
          </w:tcPr>
          <w:p w:rsidR="001944B6" w:rsidRDefault="001944B6" w:rsidP="001944B6">
            <w:pPr>
              <w:pStyle w:val="ListParagraph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Pengukuran</w:t>
            </w:r>
          </w:p>
        </w:tc>
        <w:tc>
          <w:tcPr>
            <w:tcW w:w="2331" w:type="dxa"/>
          </w:tcPr>
          <w:p w:rsidR="001944B6" w:rsidRDefault="001944B6" w:rsidP="001944B6">
            <w:pPr>
              <w:pStyle w:val="ListParagraph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Selisih</w:t>
            </w:r>
          </w:p>
        </w:tc>
      </w:tr>
      <w:tr w:rsidR="001944B6" w:rsidTr="00F07B71">
        <w:trPr>
          <w:trHeight w:val="231"/>
        </w:trPr>
        <w:tc>
          <w:tcPr>
            <w:tcW w:w="2330" w:type="dxa"/>
          </w:tcPr>
          <w:p w:rsidR="001944B6" w:rsidRDefault="001944B6" w:rsidP="001944B6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V1</w:t>
            </w:r>
          </w:p>
        </w:tc>
        <w:tc>
          <w:tcPr>
            <w:tcW w:w="2331" w:type="dxa"/>
          </w:tcPr>
          <w:p w:rsidR="001944B6" w:rsidRDefault="001944B6" w:rsidP="001944B6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2330" w:type="dxa"/>
            <w:gridSpan w:val="2"/>
          </w:tcPr>
          <w:p w:rsidR="001944B6" w:rsidRDefault="001944B6" w:rsidP="001944B6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2331" w:type="dxa"/>
          </w:tcPr>
          <w:p w:rsidR="001944B6" w:rsidRDefault="001944B6" w:rsidP="001944B6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</w:tr>
      <w:tr w:rsidR="001944B6" w:rsidTr="00F07B71">
        <w:trPr>
          <w:trHeight w:val="231"/>
        </w:trPr>
        <w:tc>
          <w:tcPr>
            <w:tcW w:w="2330" w:type="dxa"/>
          </w:tcPr>
          <w:p w:rsidR="001944B6" w:rsidRDefault="001944B6" w:rsidP="001944B6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V2</w:t>
            </w:r>
          </w:p>
        </w:tc>
        <w:tc>
          <w:tcPr>
            <w:tcW w:w="2331" w:type="dxa"/>
          </w:tcPr>
          <w:p w:rsidR="001944B6" w:rsidRDefault="001944B6" w:rsidP="001944B6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2330" w:type="dxa"/>
            <w:gridSpan w:val="2"/>
          </w:tcPr>
          <w:p w:rsidR="001944B6" w:rsidRDefault="001944B6" w:rsidP="001944B6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2331" w:type="dxa"/>
          </w:tcPr>
          <w:p w:rsidR="001944B6" w:rsidRDefault="001944B6" w:rsidP="001944B6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</w:tr>
      <w:tr w:rsidR="001944B6" w:rsidTr="00F07B71">
        <w:trPr>
          <w:trHeight w:val="231"/>
        </w:trPr>
        <w:tc>
          <w:tcPr>
            <w:tcW w:w="2330" w:type="dxa"/>
          </w:tcPr>
          <w:p w:rsidR="001944B6" w:rsidRDefault="001944B6" w:rsidP="001944B6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I1</w:t>
            </w:r>
          </w:p>
        </w:tc>
        <w:tc>
          <w:tcPr>
            <w:tcW w:w="2331" w:type="dxa"/>
          </w:tcPr>
          <w:p w:rsidR="001944B6" w:rsidRDefault="001944B6" w:rsidP="001944B6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2330" w:type="dxa"/>
            <w:gridSpan w:val="2"/>
          </w:tcPr>
          <w:p w:rsidR="001944B6" w:rsidRDefault="001944B6" w:rsidP="001944B6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2331" w:type="dxa"/>
          </w:tcPr>
          <w:p w:rsidR="001944B6" w:rsidRDefault="001944B6" w:rsidP="001944B6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</w:tr>
      <w:tr w:rsidR="001944B6" w:rsidTr="00F07B71">
        <w:trPr>
          <w:trHeight w:val="231"/>
        </w:trPr>
        <w:tc>
          <w:tcPr>
            <w:tcW w:w="2330" w:type="dxa"/>
          </w:tcPr>
          <w:p w:rsidR="001944B6" w:rsidRDefault="001944B6" w:rsidP="001944B6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I2</w:t>
            </w:r>
          </w:p>
        </w:tc>
        <w:tc>
          <w:tcPr>
            <w:tcW w:w="2331" w:type="dxa"/>
          </w:tcPr>
          <w:p w:rsidR="001944B6" w:rsidRDefault="001944B6" w:rsidP="001944B6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2330" w:type="dxa"/>
            <w:gridSpan w:val="2"/>
          </w:tcPr>
          <w:p w:rsidR="001944B6" w:rsidRDefault="001944B6" w:rsidP="001944B6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2331" w:type="dxa"/>
          </w:tcPr>
          <w:p w:rsidR="001944B6" w:rsidRDefault="001944B6" w:rsidP="001944B6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</w:tr>
      <w:tr w:rsidR="001944B6" w:rsidTr="00F07B71">
        <w:trPr>
          <w:trHeight w:val="231"/>
        </w:trPr>
        <w:tc>
          <w:tcPr>
            <w:tcW w:w="2330" w:type="dxa"/>
          </w:tcPr>
          <w:p w:rsidR="001944B6" w:rsidRDefault="001944B6" w:rsidP="001944B6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I3</w:t>
            </w:r>
          </w:p>
        </w:tc>
        <w:tc>
          <w:tcPr>
            <w:tcW w:w="2331" w:type="dxa"/>
          </w:tcPr>
          <w:p w:rsidR="001944B6" w:rsidRDefault="001944B6" w:rsidP="001944B6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2330" w:type="dxa"/>
            <w:gridSpan w:val="2"/>
          </w:tcPr>
          <w:p w:rsidR="001944B6" w:rsidRDefault="001944B6" w:rsidP="001944B6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2331" w:type="dxa"/>
          </w:tcPr>
          <w:p w:rsidR="001944B6" w:rsidRDefault="001944B6" w:rsidP="001944B6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</w:tr>
    </w:tbl>
    <w:p w:rsidR="00C3613F" w:rsidRDefault="00C3613F" w:rsidP="00C3613F">
      <w:pPr>
        <w:pStyle w:val="ListParagraph"/>
        <w:ind w:left="1276"/>
        <w:rPr>
          <w:rFonts w:ascii="Arial" w:eastAsia="Arial" w:hAnsi="Arial" w:cs="Arial"/>
          <w:b/>
          <w:spacing w:val="18"/>
          <w:sz w:val="22"/>
          <w:szCs w:val="22"/>
        </w:rPr>
      </w:pPr>
    </w:p>
    <w:p w:rsidR="00AD7DEE" w:rsidRDefault="00AD7DEE" w:rsidP="00AD7DEE">
      <w:pPr>
        <w:pStyle w:val="ListParagraph"/>
        <w:ind w:left="1276"/>
        <w:rPr>
          <w:rFonts w:ascii="Arial" w:eastAsia="Arial" w:hAnsi="Arial" w:cs="Arial"/>
          <w:b/>
          <w:spacing w:val="18"/>
          <w:sz w:val="22"/>
          <w:szCs w:val="22"/>
        </w:rPr>
      </w:pPr>
    </w:p>
    <w:p w:rsidR="00AD7DEE" w:rsidRDefault="00AD7DEE" w:rsidP="00AD7DEE">
      <w:pPr>
        <w:pStyle w:val="ListParagraph"/>
        <w:ind w:left="1276"/>
        <w:rPr>
          <w:rFonts w:ascii="Arial" w:eastAsia="Arial" w:hAnsi="Arial" w:cs="Arial"/>
          <w:b/>
          <w:spacing w:val="18"/>
          <w:sz w:val="22"/>
          <w:szCs w:val="22"/>
        </w:rPr>
      </w:pPr>
    </w:p>
    <w:p w:rsidR="00AD7DEE" w:rsidRDefault="00AD7DEE" w:rsidP="00AD7DEE">
      <w:pPr>
        <w:pStyle w:val="ListParagraph"/>
        <w:ind w:left="1276"/>
        <w:rPr>
          <w:rFonts w:ascii="Arial" w:eastAsia="Arial" w:hAnsi="Arial" w:cs="Arial"/>
          <w:b/>
          <w:spacing w:val="18"/>
          <w:sz w:val="22"/>
          <w:szCs w:val="22"/>
        </w:rPr>
      </w:pPr>
    </w:p>
    <w:p w:rsidR="00AD7DEE" w:rsidRDefault="00AD7DEE" w:rsidP="00AD7DEE">
      <w:pPr>
        <w:pStyle w:val="ListParagraph"/>
        <w:ind w:left="1276"/>
        <w:rPr>
          <w:rFonts w:ascii="Arial" w:eastAsia="Arial" w:hAnsi="Arial" w:cs="Arial"/>
          <w:b/>
          <w:spacing w:val="18"/>
          <w:sz w:val="22"/>
          <w:szCs w:val="22"/>
        </w:rPr>
      </w:pPr>
    </w:p>
    <w:p w:rsidR="00C3613F" w:rsidRDefault="00C3613F" w:rsidP="00C3613F">
      <w:pPr>
        <w:pStyle w:val="ListParagraph"/>
        <w:numPr>
          <w:ilvl w:val="0"/>
          <w:numId w:val="19"/>
        </w:numPr>
        <w:ind w:left="1276"/>
        <w:rPr>
          <w:rFonts w:ascii="Arial" w:eastAsia="Arial" w:hAnsi="Arial" w:cs="Arial"/>
          <w:b/>
          <w:spacing w:val="18"/>
          <w:sz w:val="22"/>
          <w:szCs w:val="22"/>
        </w:rPr>
      </w:pPr>
      <w:r>
        <w:rPr>
          <w:rFonts w:ascii="Arial" w:eastAsia="Arial" w:hAnsi="Arial" w:cs="Arial"/>
          <w:b/>
          <w:spacing w:val="18"/>
          <w:sz w:val="22"/>
          <w:szCs w:val="22"/>
        </w:rPr>
        <w:lastRenderedPageBreak/>
        <w:t xml:space="preserve">Rangkaian </w:t>
      </w:r>
      <w:r w:rsidR="00566EB9">
        <w:rPr>
          <w:rFonts w:ascii="Arial" w:eastAsia="Arial" w:hAnsi="Arial" w:cs="Arial"/>
          <w:b/>
          <w:spacing w:val="18"/>
          <w:sz w:val="22"/>
          <w:szCs w:val="22"/>
        </w:rPr>
        <w:t>Paralel</w:t>
      </w:r>
      <w:r>
        <w:rPr>
          <w:rFonts w:ascii="Arial" w:eastAsia="Arial" w:hAnsi="Arial" w:cs="Arial"/>
          <w:b/>
          <w:spacing w:val="18"/>
          <w:sz w:val="22"/>
          <w:szCs w:val="22"/>
        </w:rPr>
        <w:t xml:space="preserve"> 3 Resistor</w:t>
      </w:r>
    </w:p>
    <w:p w:rsidR="00D22824" w:rsidRDefault="00566EB9" w:rsidP="007336AA">
      <w:pPr>
        <w:pStyle w:val="ListParagraph"/>
        <w:ind w:left="1276"/>
        <w:rPr>
          <w:rFonts w:ascii="Arial" w:eastAsia="Arial" w:hAnsi="Arial" w:cs="Arial"/>
          <w:b/>
          <w:spacing w:val="18"/>
          <w:sz w:val="22"/>
          <w:szCs w:val="22"/>
        </w:rPr>
      </w:pPr>
      <w:r w:rsidRPr="007336AA">
        <w:rPr>
          <w:rFonts w:ascii="Arial" w:eastAsia="Arial" w:hAnsi="Arial" w:cs="Arial"/>
          <w:b/>
          <w:noProof/>
          <w:spacing w:val="18"/>
          <w:sz w:val="22"/>
          <w:szCs w:val="22"/>
        </w:rPr>
        <w:drawing>
          <wp:anchor distT="0" distB="0" distL="114300" distR="114300" simplePos="0" relativeHeight="251636736" behindDoc="0" locked="0" layoutInCell="1" allowOverlap="1">
            <wp:simplePos x="0" y="0"/>
            <wp:positionH relativeFrom="column">
              <wp:posOffset>806642</wp:posOffset>
            </wp:positionH>
            <wp:positionV relativeFrom="paragraph">
              <wp:posOffset>106284</wp:posOffset>
            </wp:positionV>
            <wp:extent cx="3669037" cy="1570007"/>
            <wp:effectExtent l="0" t="0" r="7620" b="0"/>
            <wp:wrapNone/>
            <wp:docPr id="2" name="Picture 2" descr="D:\DATA\9. SMK NEGERI 3 YOGYAKARTA\0. Data Kepegawaian\PPG Daljab\3. Materi Daring\6. Modul Ajar\Gambar\Hukum Kirchoff\Jobsheet\Percobaan 2.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ATA\9. SMK NEGERI 3 YOGYAKARTA\0. Data Kepegawaian\PPG Daljab\3. Materi Daring\6. Modul Ajar\Gambar\Hukum Kirchoff\Jobsheet\Percobaan 2.2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0104" cy="1579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tblInd w:w="7338" w:type="dxa"/>
        <w:tblLook w:val="04A0" w:firstRow="1" w:lastRow="0" w:firstColumn="1" w:lastColumn="0" w:noHBand="0" w:noVBand="1"/>
      </w:tblPr>
      <w:tblGrid>
        <w:gridCol w:w="1701"/>
        <w:gridCol w:w="1701"/>
      </w:tblGrid>
      <w:tr w:rsidR="00566EB9" w:rsidTr="00566EB9">
        <w:tc>
          <w:tcPr>
            <w:tcW w:w="3402" w:type="dxa"/>
            <w:gridSpan w:val="2"/>
          </w:tcPr>
          <w:p w:rsidR="00566EB9" w:rsidRDefault="00566EB9" w:rsidP="00186983">
            <w:pPr>
              <w:pStyle w:val="ListParagraph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Hasil Pengukuran</w:t>
            </w:r>
          </w:p>
        </w:tc>
      </w:tr>
      <w:tr w:rsidR="00566EB9" w:rsidRPr="002D33B9" w:rsidTr="00566EB9">
        <w:tc>
          <w:tcPr>
            <w:tcW w:w="1701" w:type="dxa"/>
          </w:tcPr>
          <w:p w:rsidR="00992F5E" w:rsidRDefault="00992F5E" w:rsidP="00566EB9">
            <w:pPr>
              <w:pStyle w:val="ListParagraph"/>
              <w:tabs>
                <w:tab w:val="left" w:pos="425"/>
                <w:tab w:val="left" w:pos="567"/>
              </w:tabs>
              <w:spacing w:before="36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Vs</w:t>
            </w:r>
            <w:r>
              <w:rPr>
                <w:rFonts w:ascii="Arial" w:eastAsia="Arial" w:hAnsi="Arial" w:cs="Arial"/>
                <w:b/>
                <w:spacing w:val="18"/>
              </w:rPr>
              <w:tab/>
              <w:t xml:space="preserve">= </w:t>
            </w:r>
            <w:r>
              <w:rPr>
                <w:rFonts w:ascii="Arial" w:eastAsia="Arial" w:hAnsi="Arial" w:cs="Arial"/>
                <w:b/>
                <w:spacing w:val="18"/>
                <w:sz w:val="18"/>
              </w:rPr>
              <w:t>………</w:t>
            </w:r>
          </w:p>
          <w:p w:rsidR="00566EB9" w:rsidRDefault="00566EB9" w:rsidP="00566EB9">
            <w:pPr>
              <w:pStyle w:val="ListParagraph"/>
              <w:tabs>
                <w:tab w:val="left" w:pos="425"/>
                <w:tab w:val="left" w:pos="567"/>
              </w:tabs>
              <w:spacing w:before="360"/>
              <w:ind w:left="0"/>
              <w:contextualSpacing w:val="0"/>
              <w:rPr>
                <w:rFonts w:ascii="Arial" w:eastAsia="Arial" w:hAnsi="Arial" w:cs="Arial"/>
                <w:b/>
                <w:spacing w:val="18"/>
                <w:sz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I1</w:t>
            </w:r>
            <w:r>
              <w:rPr>
                <w:rFonts w:ascii="Arial" w:eastAsia="Arial" w:hAnsi="Arial" w:cs="Arial"/>
                <w:b/>
                <w:spacing w:val="18"/>
              </w:rPr>
              <w:tab/>
              <w:t xml:space="preserve">= </w:t>
            </w:r>
            <w:r>
              <w:rPr>
                <w:rFonts w:ascii="Arial" w:eastAsia="Arial" w:hAnsi="Arial" w:cs="Arial"/>
                <w:b/>
                <w:spacing w:val="18"/>
                <w:sz w:val="18"/>
              </w:rPr>
              <w:t>………</w:t>
            </w:r>
          </w:p>
          <w:p w:rsidR="00566EB9" w:rsidRPr="002D33B9" w:rsidRDefault="00566EB9" w:rsidP="00566EB9">
            <w:pPr>
              <w:pStyle w:val="ListParagraph"/>
              <w:tabs>
                <w:tab w:val="left" w:pos="425"/>
                <w:tab w:val="left" w:pos="567"/>
              </w:tabs>
              <w:spacing w:before="360"/>
              <w:ind w:left="0"/>
              <w:contextualSpacing w:val="0"/>
              <w:rPr>
                <w:rFonts w:ascii="Arial" w:eastAsia="Arial" w:hAnsi="Arial" w:cs="Arial"/>
                <w:b/>
                <w:spacing w:val="18"/>
                <w:sz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I2</w:t>
            </w:r>
            <w:r>
              <w:rPr>
                <w:rFonts w:ascii="Arial" w:eastAsia="Arial" w:hAnsi="Arial" w:cs="Arial"/>
                <w:b/>
                <w:spacing w:val="18"/>
              </w:rPr>
              <w:tab/>
              <w:t xml:space="preserve">= </w:t>
            </w:r>
            <w:r>
              <w:rPr>
                <w:rFonts w:ascii="Arial" w:eastAsia="Arial" w:hAnsi="Arial" w:cs="Arial"/>
                <w:b/>
                <w:spacing w:val="18"/>
                <w:sz w:val="18"/>
              </w:rPr>
              <w:t>………</w:t>
            </w:r>
          </w:p>
        </w:tc>
        <w:tc>
          <w:tcPr>
            <w:tcW w:w="1701" w:type="dxa"/>
          </w:tcPr>
          <w:p w:rsidR="00566EB9" w:rsidRDefault="00566EB9" w:rsidP="00566EB9">
            <w:pPr>
              <w:pStyle w:val="ListParagraph"/>
              <w:tabs>
                <w:tab w:val="left" w:pos="425"/>
                <w:tab w:val="left" w:pos="567"/>
              </w:tabs>
              <w:spacing w:before="360"/>
              <w:ind w:left="0"/>
              <w:contextualSpacing w:val="0"/>
              <w:rPr>
                <w:rFonts w:ascii="Arial" w:eastAsia="Arial" w:hAnsi="Arial" w:cs="Arial"/>
                <w:b/>
                <w:spacing w:val="18"/>
                <w:sz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I3</w:t>
            </w:r>
            <w:r>
              <w:rPr>
                <w:rFonts w:ascii="Arial" w:eastAsia="Arial" w:hAnsi="Arial" w:cs="Arial"/>
                <w:b/>
                <w:spacing w:val="18"/>
              </w:rPr>
              <w:tab/>
              <w:t xml:space="preserve">= </w:t>
            </w:r>
            <w:r>
              <w:rPr>
                <w:rFonts w:ascii="Arial" w:eastAsia="Arial" w:hAnsi="Arial" w:cs="Arial"/>
                <w:b/>
                <w:spacing w:val="18"/>
                <w:sz w:val="18"/>
              </w:rPr>
              <w:t>………</w:t>
            </w:r>
          </w:p>
          <w:p w:rsidR="00566EB9" w:rsidRDefault="00566EB9" w:rsidP="00566EB9">
            <w:pPr>
              <w:pStyle w:val="ListParagraph"/>
              <w:tabs>
                <w:tab w:val="left" w:pos="425"/>
                <w:tab w:val="left" w:pos="567"/>
              </w:tabs>
              <w:spacing w:before="360"/>
              <w:ind w:left="0"/>
              <w:contextualSpacing w:val="0"/>
              <w:rPr>
                <w:rFonts w:ascii="Arial" w:eastAsia="Arial" w:hAnsi="Arial" w:cs="Arial"/>
                <w:b/>
                <w:spacing w:val="18"/>
                <w:sz w:val="18"/>
              </w:rPr>
            </w:pPr>
            <w:r w:rsidRPr="00566EB9">
              <w:rPr>
                <w:rFonts w:ascii="Arial" w:eastAsia="Arial" w:hAnsi="Arial" w:cs="Arial"/>
                <w:b/>
                <w:spacing w:val="18"/>
              </w:rPr>
              <w:t>Is</w:t>
            </w:r>
            <w:r w:rsidRPr="00566EB9">
              <w:rPr>
                <w:rFonts w:ascii="Arial" w:eastAsia="Arial" w:hAnsi="Arial" w:cs="Arial"/>
                <w:b/>
                <w:spacing w:val="18"/>
              </w:rPr>
              <w:tab/>
            </w:r>
            <w:r>
              <w:rPr>
                <w:rFonts w:ascii="Arial" w:eastAsia="Arial" w:hAnsi="Arial" w:cs="Arial"/>
                <w:b/>
                <w:spacing w:val="18"/>
              </w:rPr>
              <w:t xml:space="preserve">= </w:t>
            </w:r>
            <w:r>
              <w:rPr>
                <w:rFonts w:ascii="Arial" w:eastAsia="Arial" w:hAnsi="Arial" w:cs="Arial"/>
                <w:b/>
                <w:spacing w:val="18"/>
                <w:sz w:val="18"/>
              </w:rPr>
              <w:t>………</w:t>
            </w:r>
          </w:p>
          <w:p w:rsidR="00566EB9" w:rsidRDefault="00566EB9" w:rsidP="00566EB9">
            <w:pPr>
              <w:pStyle w:val="ListParagraph"/>
              <w:tabs>
                <w:tab w:val="left" w:pos="425"/>
                <w:tab w:val="left" w:pos="567"/>
              </w:tabs>
              <w:spacing w:before="36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</w:p>
        </w:tc>
      </w:tr>
    </w:tbl>
    <w:p w:rsidR="00566EB9" w:rsidRDefault="00566EB9" w:rsidP="007336AA">
      <w:pPr>
        <w:pStyle w:val="ListParagraph"/>
        <w:ind w:left="1276"/>
        <w:rPr>
          <w:rFonts w:ascii="Arial" w:eastAsia="Arial" w:hAnsi="Arial" w:cs="Arial"/>
          <w:b/>
          <w:spacing w:val="18"/>
          <w:sz w:val="22"/>
          <w:szCs w:val="22"/>
        </w:rPr>
      </w:pPr>
    </w:p>
    <w:p w:rsidR="00D22824" w:rsidRDefault="00D22824" w:rsidP="00D22824">
      <w:pPr>
        <w:pStyle w:val="ListParagraph"/>
        <w:ind w:left="1276"/>
        <w:jc w:val="center"/>
        <w:rPr>
          <w:rFonts w:ascii="Arial" w:eastAsia="Arial" w:hAnsi="Arial" w:cs="Arial"/>
          <w:b/>
          <w:spacing w:val="18"/>
          <w:sz w:val="22"/>
          <w:szCs w:val="22"/>
        </w:rPr>
      </w:pPr>
    </w:p>
    <w:tbl>
      <w:tblPr>
        <w:tblStyle w:val="TableGrid"/>
        <w:tblW w:w="0" w:type="auto"/>
        <w:tblInd w:w="1276" w:type="dxa"/>
        <w:tblLook w:val="04A0" w:firstRow="1" w:lastRow="0" w:firstColumn="1" w:lastColumn="0" w:noHBand="0" w:noVBand="1"/>
      </w:tblPr>
      <w:tblGrid>
        <w:gridCol w:w="2330"/>
        <w:gridCol w:w="2331"/>
        <w:gridCol w:w="159"/>
        <w:gridCol w:w="2171"/>
        <w:gridCol w:w="2331"/>
      </w:tblGrid>
      <w:tr w:rsidR="00566EB9" w:rsidTr="00186983">
        <w:trPr>
          <w:trHeight w:val="418"/>
        </w:trPr>
        <w:tc>
          <w:tcPr>
            <w:tcW w:w="9322" w:type="dxa"/>
            <w:gridSpan w:val="5"/>
          </w:tcPr>
          <w:p w:rsidR="00566EB9" w:rsidRDefault="00566EB9" w:rsidP="00186983">
            <w:pPr>
              <w:pStyle w:val="ListParagraph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Perhitungan</w:t>
            </w:r>
          </w:p>
        </w:tc>
      </w:tr>
      <w:tr w:rsidR="00566EB9" w:rsidTr="00186983">
        <w:tc>
          <w:tcPr>
            <w:tcW w:w="4820" w:type="dxa"/>
            <w:gridSpan w:val="3"/>
          </w:tcPr>
          <w:p w:rsidR="00566EB9" w:rsidRDefault="00566EB9" w:rsidP="00186983">
            <w:pPr>
              <w:pStyle w:val="ListParagraph"/>
              <w:ind w:left="1276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  <w:p w:rsidR="00566EB9" w:rsidRDefault="00566EB9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Diket :</w:t>
            </w:r>
            <w:r>
              <w:rPr>
                <w:rFonts w:ascii="Arial" w:eastAsia="Arial" w:hAnsi="Arial" w:cs="Arial"/>
                <w:b/>
                <w:spacing w:val="18"/>
              </w:rPr>
              <w:tab/>
              <w:t>R1 = …….</w:t>
            </w:r>
            <w:r>
              <w:rPr>
                <w:rFonts w:ascii="Arial" w:eastAsia="Arial" w:hAnsi="Arial" w:cs="Arial"/>
                <w:b/>
                <w:spacing w:val="18"/>
              </w:rPr>
              <w:tab/>
            </w:r>
            <w:r>
              <w:rPr>
                <w:rFonts w:ascii="Arial" w:eastAsia="Arial" w:hAnsi="Arial" w:cs="Arial"/>
                <w:b/>
                <w:spacing w:val="18"/>
              </w:rPr>
              <w:tab/>
              <w:t>R2 = …….</w:t>
            </w:r>
          </w:p>
          <w:p w:rsidR="00566EB9" w:rsidRDefault="00566EB9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ab/>
              <w:t>R3 = …….</w:t>
            </w:r>
            <w:r>
              <w:rPr>
                <w:rFonts w:ascii="Arial" w:eastAsia="Arial" w:hAnsi="Arial" w:cs="Arial"/>
                <w:b/>
                <w:spacing w:val="18"/>
              </w:rPr>
              <w:tab/>
            </w:r>
            <w:r>
              <w:rPr>
                <w:rFonts w:ascii="Arial" w:eastAsia="Arial" w:hAnsi="Arial" w:cs="Arial"/>
                <w:b/>
                <w:spacing w:val="18"/>
              </w:rPr>
              <w:tab/>
              <w:t>Vs = …….</w:t>
            </w:r>
          </w:p>
          <w:p w:rsidR="00566EB9" w:rsidRDefault="00566EB9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Jawab :</w:t>
            </w:r>
          </w:p>
          <w:p w:rsidR="00566EB9" w:rsidRDefault="00566EB9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I1 =</w:t>
            </w:r>
          </w:p>
          <w:p w:rsidR="00566EB9" w:rsidRDefault="00566EB9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</w:p>
          <w:p w:rsidR="00566EB9" w:rsidRDefault="00566EB9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4502" w:type="dxa"/>
            <w:gridSpan w:val="2"/>
          </w:tcPr>
          <w:p w:rsidR="00566EB9" w:rsidRDefault="00566EB9" w:rsidP="00186983">
            <w:pPr>
              <w:pStyle w:val="ListParagraph"/>
              <w:ind w:left="1276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  <w:p w:rsidR="00566EB9" w:rsidRDefault="00566EB9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I2 =</w:t>
            </w:r>
          </w:p>
          <w:p w:rsidR="00566EB9" w:rsidRDefault="00566EB9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</w:p>
          <w:p w:rsidR="00566EB9" w:rsidRDefault="00566EB9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I3 =</w:t>
            </w:r>
          </w:p>
          <w:p w:rsidR="00566EB9" w:rsidRDefault="00566EB9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</w:p>
          <w:p w:rsidR="00566EB9" w:rsidRDefault="00566EB9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Is =</w:t>
            </w:r>
          </w:p>
        </w:tc>
      </w:tr>
      <w:tr w:rsidR="00566EB9" w:rsidTr="00186983">
        <w:trPr>
          <w:trHeight w:val="460"/>
        </w:trPr>
        <w:tc>
          <w:tcPr>
            <w:tcW w:w="9322" w:type="dxa"/>
            <w:gridSpan w:val="5"/>
          </w:tcPr>
          <w:p w:rsidR="00566EB9" w:rsidRDefault="00566EB9" w:rsidP="00186983">
            <w:pPr>
              <w:pStyle w:val="ListParagraph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 xml:space="preserve">Selisih Hasil </w:t>
            </w:r>
          </w:p>
        </w:tc>
      </w:tr>
      <w:tr w:rsidR="00566EB9" w:rsidTr="00186983">
        <w:trPr>
          <w:trHeight w:val="231"/>
        </w:trPr>
        <w:tc>
          <w:tcPr>
            <w:tcW w:w="2330" w:type="dxa"/>
          </w:tcPr>
          <w:p w:rsidR="00566EB9" w:rsidRDefault="00566EB9" w:rsidP="00186983">
            <w:pPr>
              <w:pStyle w:val="ListParagraph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2331" w:type="dxa"/>
          </w:tcPr>
          <w:p w:rsidR="00566EB9" w:rsidRDefault="00566EB9" w:rsidP="00186983">
            <w:pPr>
              <w:pStyle w:val="ListParagraph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Perhitungan</w:t>
            </w:r>
          </w:p>
        </w:tc>
        <w:tc>
          <w:tcPr>
            <w:tcW w:w="2330" w:type="dxa"/>
            <w:gridSpan w:val="2"/>
          </w:tcPr>
          <w:p w:rsidR="00566EB9" w:rsidRDefault="00566EB9" w:rsidP="00186983">
            <w:pPr>
              <w:pStyle w:val="ListParagraph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Pengukuran</w:t>
            </w:r>
          </w:p>
        </w:tc>
        <w:tc>
          <w:tcPr>
            <w:tcW w:w="2331" w:type="dxa"/>
          </w:tcPr>
          <w:p w:rsidR="00566EB9" w:rsidRDefault="00566EB9" w:rsidP="00186983">
            <w:pPr>
              <w:pStyle w:val="ListParagraph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Selisih</w:t>
            </w:r>
          </w:p>
        </w:tc>
      </w:tr>
      <w:tr w:rsidR="00566EB9" w:rsidTr="00186983">
        <w:trPr>
          <w:trHeight w:val="231"/>
        </w:trPr>
        <w:tc>
          <w:tcPr>
            <w:tcW w:w="2330" w:type="dxa"/>
          </w:tcPr>
          <w:p w:rsidR="00566EB9" w:rsidRDefault="00566EB9" w:rsidP="00566EB9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I1</w:t>
            </w:r>
          </w:p>
        </w:tc>
        <w:tc>
          <w:tcPr>
            <w:tcW w:w="2331" w:type="dxa"/>
          </w:tcPr>
          <w:p w:rsidR="00566EB9" w:rsidRDefault="00566EB9" w:rsidP="00566EB9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2330" w:type="dxa"/>
            <w:gridSpan w:val="2"/>
          </w:tcPr>
          <w:p w:rsidR="00566EB9" w:rsidRDefault="00566EB9" w:rsidP="00566EB9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2331" w:type="dxa"/>
          </w:tcPr>
          <w:p w:rsidR="00566EB9" w:rsidRDefault="00566EB9" w:rsidP="00566EB9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</w:tr>
      <w:tr w:rsidR="00566EB9" w:rsidTr="00186983">
        <w:trPr>
          <w:trHeight w:val="231"/>
        </w:trPr>
        <w:tc>
          <w:tcPr>
            <w:tcW w:w="2330" w:type="dxa"/>
          </w:tcPr>
          <w:p w:rsidR="00566EB9" w:rsidRDefault="00566EB9" w:rsidP="00566EB9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I2</w:t>
            </w:r>
          </w:p>
        </w:tc>
        <w:tc>
          <w:tcPr>
            <w:tcW w:w="2331" w:type="dxa"/>
          </w:tcPr>
          <w:p w:rsidR="00566EB9" w:rsidRDefault="00566EB9" w:rsidP="00566EB9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2330" w:type="dxa"/>
            <w:gridSpan w:val="2"/>
          </w:tcPr>
          <w:p w:rsidR="00566EB9" w:rsidRDefault="00566EB9" w:rsidP="00566EB9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2331" w:type="dxa"/>
          </w:tcPr>
          <w:p w:rsidR="00566EB9" w:rsidRDefault="00566EB9" w:rsidP="00566EB9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</w:tr>
      <w:tr w:rsidR="00566EB9" w:rsidTr="00186983">
        <w:trPr>
          <w:trHeight w:val="231"/>
        </w:trPr>
        <w:tc>
          <w:tcPr>
            <w:tcW w:w="2330" w:type="dxa"/>
          </w:tcPr>
          <w:p w:rsidR="00566EB9" w:rsidRDefault="00566EB9" w:rsidP="00566EB9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I3</w:t>
            </w:r>
          </w:p>
        </w:tc>
        <w:tc>
          <w:tcPr>
            <w:tcW w:w="2331" w:type="dxa"/>
          </w:tcPr>
          <w:p w:rsidR="00566EB9" w:rsidRDefault="00566EB9" w:rsidP="00566EB9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2330" w:type="dxa"/>
            <w:gridSpan w:val="2"/>
          </w:tcPr>
          <w:p w:rsidR="00566EB9" w:rsidRDefault="00566EB9" w:rsidP="00566EB9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2331" w:type="dxa"/>
          </w:tcPr>
          <w:p w:rsidR="00566EB9" w:rsidRDefault="00566EB9" w:rsidP="00566EB9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</w:tr>
      <w:tr w:rsidR="00566EB9" w:rsidTr="00186983">
        <w:trPr>
          <w:trHeight w:val="231"/>
        </w:trPr>
        <w:tc>
          <w:tcPr>
            <w:tcW w:w="2330" w:type="dxa"/>
          </w:tcPr>
          <w:p w:rsidR="00566EB9" w:rsidRDefault="00566EB9" w:rsidP="00566EB9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Is</w:t>
            </w:r>
          </w:p>
        </w:tc>
        <w:tc>
          <w:tcPr>
            <w:tcW w:w="2331" w:type="dxa"/>
          </w:tcPr>
          <w:p w:rsidR="00566EB9" w:rsidRDefault="00566EB9" w:rsidP="00566EB9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2330" w:type="dxa"/>
            <w:gridSpan w:val="2"/>
          </w:tcPr>
          <w:p w:rsidR="00566EB9" w:rsidRDefault="00566EB9" w:rsidP="00566EB9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2331" w:type="dxa"/>
          </w:tcPr>
          <w:p w:rsidR="00566EB9" w:rsidRDefault="00566EB9" w:rsidP="00566EB9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</w:tr>
    </w:tbl>
    <w:p w:rsidR="00D22824" w:rsidRDefault="00D22824" w:rsidP="00D22824">
      <w:pPr>
        <w:pStyle w:val="ListParagraph"/>
        <w:ind w:left="1276"/>
        <w:rPr>
          <w:rFonts w:ascii="Arial" w:eastAsia="Arial" w:hAnsi="Arial" w:cs="Arial"/>
          <w:b/>
          <w:spacing w:val="18"/>
          <w:sz w:val="22"/>
          <w:szCs w:val="22"/>
        </w:rPr>
      </w:pPr>
    </w:p>
    <w:p w:rsidR="00B3468E" w:rsidRPr="00C3613F" w:rsidRDefault="00B3468E" w:rsidP="00D22824">
      <w:pPr>
        <w:pStyle w:val="ListParagraph"/>
        <w:ind w:left="1276"/>
        <w:rPr>
          <w:rFonts w:ascii="Arial" w:eastAsia="Arial" w:hAnsi="Arial" w:cs="Arial"/>
          <w:b/>
          <w:spacing w:val="18"/>
          <w:sz w:val="22"/>
          <w:szCs w:val="22"/>
        </w:rPr>
      </w:pPr>
    </w:p>
    <w:p w:rsidR="00C3613F" w:rsidRDefault="00C3613F" w:rsidP="00E91684">
      <w:pPr>
        <w:pStyle w:val="ListParagraph"/>
        <w:numPr>
          <w:ilvl w:val="0"/>
          <w:numId w:val="15"/>
        </w:numPr>
        <w:spacing w:line="360" w:lineRule="auto"/>
        <w:ind w:left="851"/>
        <w:rPr>
          <w:rFonts w:ascii="Arial" w:eastAsia="Arial" w:hAnsi="Arial" w:cs="Arial"/>
          <w:b/>
          <w:spacing w:val="18"/>
          <w:sz w:val="22"/>
          <w:szCs w:val="22"/>
        </w:rPr>
      </w:pPr>
      <w:r>
        <w:rPr>
          <w:rFonts w:ascii="Arial" w:eastAsia="Arial" w:hAnsi="Arial" w:cs="Arial"/>
          <w:b/>
          <w:spacing w:val="18"/>
          <w:sz w:val="22"/>
          <w:szCs w:val="22"/>
        </w:rPr>
        <w:t xml:space="preserve">Percobaan 3, Rangkaian </w:t>
      </w:r>
      <w:r w:rsidR="00566EB9">
        <w:rPr>
          <w:rFonts w:ascii="Arial" w:eastAsia="Arial" w:hAnsi="Arial" w:cs="Arial"/>
          <w:b/>
          <w:spacing w:val="18"/>
          <w:sz w:val="22"/>
          <w:szCs w:val="22"/>
        </w:rPr>
        <w:t>Seri</w:t>
      </w:r>
    </w:p>
    <w:p w:rsidR="00E91684" w:rsidRDefault="009F48C2" w:rsidP="009F48C2">
      <w:pPr>
        <w:pStyle w:val="ListParagraph"/>
        <w:numPr>
          <w:ilvl w:val="0"/>
          <w:numId w:val="20"/>
        </w:numPr>
        <w:spacing w:line="360" w:lineRule="auto"/>
        <w:ind w:left="1276"/>
        <w:rPr>
          <w:rFonts w:ascii="Arial" w:eastAsia="Arial" w:hAnsi="Arial" w:cs="Arial"/>
          <w:b/>
          <w:sz w:val="22"/>
          <w:szCs w:val="22"/>
        </w:rPr>
      </w:pPr>
      <w:r w:rsidRPr="009F48C2">
        <w:rPr>
          <w:rFonts w:ascii="Arial" w:eastAsia="Arial" w:hAnsi="Arial" w:cs="Arial"/>
          <w:b/>
          <w:sz w:val="22"/>
          <w:szCs w:val="22"/>
        </w:rPr>
        <w:t>Rangkaian Paralel 2 Resistor</w:t>
      </w:r>
    </w:p>
    <w:p w:rsidR="009F48C2" w:rsidRDefault="00566EB9" w:rsidP="00566EB9">
      <w:pPr>
        <w:pStyle w:val="ListParagraph"/>
        <w:spacing w:line="360" w:lineRule="auto"/>
        <w:ind w:left="1276"/>
        <w:rPr>
          <w:rFonts w:ascii="Arial" w:eastAsia="Arial" w:hAnsi="Arial" w:cs="Arial"/>
          <w:b/>
          <w:sz w:val="22"/>
          <w:szCs w:val="22"/>
        </w:rPr>
      </w:pPr>
      <w:r w:rsidRPr="00566EB9">
        <w:rPr>
          <w:rFonts w:ascii="Arial" w:eastAsia="Arial" w:hAnsi="Arial" w:cs="Arial"/>
          <w:b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806642</wp:posOffset>
            </wp:positionH>
            <wp:positionV relativeFrom="paragraph">
              <wp:posOffset>1869</wp:posOffset>
            </wp:positionV>
            <wp:extent cx="1871932" cy="2426803"/>
            <wp:effectExtent l="0" t="0" r="0" b="0"/>
            <wp:wrapNone/>
            <wp:docPr id="3" name="Picture 3" descr="D:\DATA\9. SMK NEGERI 3 YOGYAKARTA\0. Data Kepegawaian\PPG Daljab\3. Materi Daring\6. Modul Ajar\Gambar\Hukum Kirchoff\Jobsheet\Percobaan 3.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ATA\9. SMK NEGERI 3 YOGYAKARTA\0. Data Kepegawaian\PPG Daljab\3. Materi Daring\6. Modul Ajar\Gambar\Hukum Kirchoff\Jobsheet\Percobaan 3.1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932" cy="2426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tblInd w:w="5778" w:type="dxa"/>
        <w:tblLook w:val="04A0" w:firstRow="1" w:lastRow="0" w:firstColumn="1" w:lastColumn="0" w:noHBand="0" w:noVBand="1"/>
      </w:tblPr>
      <w:tblGrid>
        <w:gridCol w:w="1701"/>
        <w:gridCol w:w="1701"/>
      </w:tblGrid>
      <w:tr w:rsidR="00566EB9" w:rsidTr="00566EB9">
        <w:tc>
          <w:tcPr>
            <w:tcW w:w="3402" w:type="dxa"/>
            <w:gridSpan w:val="2"/>
          </w:tcPr>
          <w:p w:rsidR="00566EB9" w:rsidRDefault="00566EB9" w:rsidP="00186983">
            <w:pPr>
              <w:pStyle w:val="ListParagraph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Hasil Pengukuran</w:t>
            </w:r>
          </w:p>
        </w:tc>
      </w:tr>
      <w:tr w:rsidR="00566EB9" w:rsidRPr="002D33B9" w:rsidTr="00566EB9">
        <w:tc>
          <w:tcPr>
            <w:tcW w:w="1701" w:type="dxa"/>
          </w:tcPr>
          <w:p w:rsidR="00992F5E" w:rsidRDefault="00992F5E" w:rsidP="00186983">
            <w:pPr>
              <w:pStyle w:val="ListParagraph"/>
              <w:tabs>
                <w:tab w:val="left" w:pos="425"/>
                <w:tab w:val="left" w:pos="567"/>
              </w:tabs>
              <w:spacing w:before="36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Vs</w:t>
            </w:r>
            <w:r>
              <w:rPr>
                <w:rFonts w:ascii="Arial" w:eastAsia="Arial" w:hAnsi="Arial" w:cs="Arial"/>
                <w:b/>
                <w:spacing w:val="18"/>
              </w:rPr>
              <w:tab/>
              <w:t xml:space="preserve">= </w:t>
            </w:r>
            <w:r>
              <w:rPr>
                <w:rFonts w:ascii="Arial" w:eastAsia="Arial" w:hAnsi="Arial" w:cs="Arial"/>
                <w:b/>
                <w:spacing w:val="18"/>
                <w:sz w:val="18"/>
              </w:rPr>
              <w:t>………</w:t>
            </w:r>
          </w:p>
          <w:p w:rsidR="00566EB9" w:rsidRDefault="00566EB9" w:rsidP="00186983">
            <w:pPr>
              <w:pStyle w:val="ListParagraph"/>
              <w:tabs>
                <w:tab w:val="left" w:pos="425"/>
                <w:tab w:val="left" w:pos="567"/>
              </w:tabs>
              <w:spacing w:before="360"/>
              <w:ind w:left="0"/>
              <w:contextualSpacing w:val="0"/>
              <w:rPr>
                <w:rFonts w:ascii="Arial" w:eastAsia="Arial" w:hAnsi="Arial" w:cs="Arial"/>
                <w:b/>
                <w:spacing w:val="18"/>
                <w:sz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V1</w:t>
            </w:r>
            <w:r>
              <w:rPr>
                <w:rFonts w:ascii="Arial" w:eastAsia="Arial" w:hAnsi="Arial" w:cs="Arial"/>
                <w:b/>
                <w:spacing w:val="18"/>
              </w:rPr>
              <w:tab/>
              <w:t xml:space="preserve">= </w:t>
            </w:r>
            <w:r>
              <w:rPr>
                <w:rFonts w:ascii="Arial" w:eastAsia="Arial" w:hAnsi="Arial" w:cs="Arial"/>
                <w:b/>
                <w:spacing w:val="18"/>
                <w:sz w:val="18"/>
              </w:rPr>
              <w:t>………</w:t>
            </w:r>
          </w:p>
          <w:p w:rsidR="00566EB9" w:rsidRPr="002D33B9" w:rsidRDefault="00566EB9" w:rsidP="00186983">
            <w:pPr>
              <w:pStyle w:val="ListParagraph"/>
              <w:tabs>
                <w:tab w:val="left" w:pos="425"/>
                <w:tab w:val="left" w:pos="567"/>
              </w:tabs>
              <w:spacing w:before="360"/>
              <w:ind w:left="0"/>
              <w:contextualSpacing w:val="0"/>
              <w:rPr>
                <w:rFonts w:ascii="Arial" w:eastAsia="Arial" w:hAnsi="Arial" w:cs="Arial"/>
                <w:b/>
                <w:spacing w:val="18"/>
                <w:sz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V2</w:t>
            </w:r>
            <w:r>
              <w:rPr>
                <w:rFonts w:ascii="Arial" w:eastAsia="Arial" w:hAnsi="Arial" w:cs="Arial"/>
                <w:b/>
                <w:spacing w:val="18"/>
              </w:rPr>
              <w:tab/>
              <w:t xml:space="preserve">= </w:t>
            </w:r>
            <w:r>
              <w:rPr>
                <w:rFonts w:ascii="Arial" w:eastAsia="Arial" w:hAnsi="Arial" w:cs="Arial"/>
                <w:b/>
                <w:spacing w:val="18"/>
                <w:sz w:val="18"/>
              </w:rPr>
              <w:t>………</w:t>
            </w:r>
          </w:p>
        </w:tc>
        <w:tc>
          <w:tcPr>
            <w:tcW w:w="1701" w:type="dxa"/>
          </w:tcPr>
          <w:p w:rsidR="00566EB9" w:rsidRDefault="00566EB9" w:rsidP="00186983">
            <w:pPr>
              <w:pStyle w:val="ListParagraph"/>
              <w:tabs>
                <w:tab w:val="left" w:pos="425"/>
                <w:tab w:val="left" w:pos="567"/>
              </w:tabs>
              <w:spacing w:before="360"/>
              <w:ind w:left="0"/>
              <w:contextualSpacing w:val="0"/>
              <w:rPr>
                <w:rFonts w:ascii="Arial" w:eastAsia="Arial" w:hAnsi="Arial" w:cs="Arial"/>
                <w:b/>
                <w:spacing w:val="18"/>
                <w:sz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I1</w:t>
            </w:r>
            <w:r>
              <w:rPr>
                <w:rFonts w:ascii="Arial" w:eastAsia="Arial" w:hAnsi="Arial" w:cs="Arial"/>
                <w:b/>
                <w:spacing w:val="18"/>
              </w:rPr>
              <w:tab/>
              <w:t xml:space="preserve">= </w:t>
            </w:r>
            <w:r>
              <w:rPr>
                <w:rFonts w:ascii="Arial" w:eastAsia="Arial" w:hAnsi="Arial" w:cs="Arial"/>
                <w:b/>
                <w:spacing w:val="18"/>
                <w:sz w:val="18"/>
              </w:rPr>
              <w:t>………</w:t>
            </w:r>
          </w:p>
          <w:p w:rsidR="00566EB9" w:rsidRDefault="00566EB9" w:rsidP="00186983">
            <w:pPr>
              <w:pStyle w:val="ListParagraph"/>
              <w:tabs>
                <w:tab w:val="left" w:pos="425"/>
                <w:tab w:val="left" w:pos="567"/>
              </w:tabs>
              <w:spacing w:before="360"/>
              <w:ind w:left="0"/>
              <w:contextualSpacing w:val="0"/>
              <w:rPr>
                <w:rFonts w:ascii="Arial" w:eastAsia="Arial" w:hAnsi="Arial" w:cs="Arial"/>
                <w:b/>
                <w:spacing w:val="18"/>
                <w:sz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I2</w:t>
            </w:r>
            <w:r w:rsidRPr="00566EB9">
              <w:rPr>
                <w:rFonts w:ascii="Arial" w:eastAsia="Arial" w:hAnsi="Arial" w:cs="Arial"/>
                <w:b/>
                <w:spacing w:val="18"/>
              </w:rPr>
              <w:tab/>
            </w:r>
            <w:r>
              <w:rPr>
                <w:rFonts w:ascii="Arial" w:eastAsia="Arial" w:hAnsi="Arial" w:cs="Arial"/>
                <w:b/>
                <w:spacing w:val="18"/>
              </w:rPr>
              <w:t xml:space="preserve">= </w:t>
            </w:r>
            <w:r>
              <w:rPr>
                <w:rFonts w:ascii="Arial" w:eastAsia="Arial" w:hAnsi="Arial" w:cs="Arial"/>
                <w:b/>
                <w:spacing w:val="18"/>
                <w:sz w:val="18"/>
              </w:rPr>
              <w:t>………</w:t>
            </w:r>
          </w:p>
          <w:p w:rsidR="00566EB9" w:rsidRDefault="00566EB9" w:rsidP="00186983">
            <w:pPr>
              <w:pStyle w:val="ListParagraph"/>
              <w:tabs>
                <w:tab w:val="left" w:pos="425"/>
                <w:tab w:val="left" w:pos="567"/>
              </w:tabs>
              <w:spacing w:before="360"/>
              <w:ind w:left="0"/>
              <w:contextualSpacing w:val="0"/>
              <w:rPr>
                <w:rFonts w:ascii="Arial" w:eastAsia="Arial" w:hAnsi="Arial" w:cs="Arial"/>
                <w:b/>
                <w:spacing w:val="18"/>
                <w:sz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Is</w:t>
            </w:r>
            <w:r>
              <w:rPr>
                <w:rFonts w:ascii="Arial" w:eastAsia="Arial" w:hAnsi="Arial" w:cs="Arial"/>
                <w:b/>
                <w:spacing w:val="18"/>
              </w:rPr>
              <w:tab/>
              <w:t xml:space="preserve">= </w:t>
            </w:r>
            <w:r>
              <w:rPr>
                <w:rFonts w:ascii="Arial" w:eastAsia="Arial" w:hAnsi="Arial" w:cs="Arial"/>
                <w:b/>
                <w:spacing w:val="18"/>
                <w:sz w:val="18"/>
              </w:rPr>
              <w:t>………</w:t>
            </w:r>
          </w:p>
          <w:p w:rsidR="00992F5E" w:rsidRDefault="00992F5E" w:rsidP="00186983">
            <w:pPr>
              <w:pStyle w:val="ListParagraph"/>
              <w:tabs>
                <w:tab w:val="left" w:pos="425"/>
                <w:tab w:val="left" w:pos="567"/>
              </w:tabs>
              <w:spacing w:before="36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</w:p>
        </w:tc>
      </w:tr>
    </w:tbl>
    <w:p w:rsidR="00AA2FFC" w:rsidRDefault="00AA2FFC" w:rsidP="00AA2FFC">
      <w:pPr>
        <w:pStyle w:val="ListParagraph"/>
        <w:spacing w:line="360" w:lineRule="auto"/>
        <w:ind w:left="1276"/>
        <w:jc w:val="center"/>
        <w:rPr>
          <w:rFonts w:ascii="Arial" w:eastAsia="Arial" w:hAnsi="Arial" w:cs="Arial"/>
          <w:b/>
          <w:sz w:val="22"/>
          <w:szCs w:val="22"/>
        </w:rPr>
      </w:pPr>
    </w:p>
    <w:p w:rsidR="00566EB9" w:rsidRDefault="00566EB9" w:rsidP="00AA2FFC">
      <w:pPr>
        <w:pStyle w:val="ListParagraph"/>
        <w:spacing w:line="360" w:lineRule="auto"/>
        <w:ind w:left="1276"/>
        <w:jc w:val="center"/>
        <w:rPr>
          <w:rFonts w:ascii="Arial" w:eastAsia="Arial" w:hAnsi="Arial" w:cs="Arial"/>
          <w:b/>
          <w:sz w:val="22"/>
          <w:szCs w:val="22"/>
        </w:rPr>
      </w:pPr>
    </w:p>
    <w:p w:rsidR="00566EB9" w:rsidRDefault="00566EB9" w:rsidP="00AA2FFC">
      <w:pPr>
        <w:pStyle w:val="ListParagraph"/>
        <w:spacing w:line="360" w:lineRule="auto"/>
        <w:ind w:left="1276"/>
        <w:jc w:val="center"/>
        <w:rPr>
          <w:rFonts w:ascii="Arial" w:eastAsia="Arial" w:hAnsi="Arial" w:cs="Arial"/>
          <w:b/>
          <w:sz w:val="22"/>
          <w:szCs w:val="22"/>
        </w:rPr>
      </w:pPr>
    </w:p>
    <w:p w:rsidR="00566EB9" w:rsidRDefault="00566EB9" w:rsidP="00AA2FFC">
      <w:pPr>
        <w:pStyle w:val="ListParagraph"/>
        <w:spacing w:line="360" w:lineRule="auto"/>
        <w:ind w:left="1276"/>
        <w:jc w:val="center"/>
        <w:rPr>
          <w:rFonts w:ascii="Arial" w:eastAsia="Arial" w:hAnsi="Arial" w:cs="Arial"/>
          <w:b/>
          <w:sz w:val="22"/>
          <w:szCs w:val="22"/>
        </w:rPr>
      </w:pPr>
    </w:p>
    <w:p w:rsidR="00566EB9" w:rsidRDefault="00566EB9" w:rsidP="00AA2FFC">
      <w:pPr>
        <w:pStyle w:val="ListParagraph"/>
        <w:spacing w:line="360" w:lineRule="auto"/>
        <w:ind w:left="1276"/>
        <w:jc w:val="center"/>
        <w:rPr>
          <w:rFonts w:ascii="Arial" w:eastAsia="Arial" w:hAnsi="Arial" w:cs="Arial"/>
          <w:b/>
          <w:sz w:val="22"/>
          <w:szCs w:val="22"/>
        </w:rPr>
      </w:pPr>
    </w:p>
    <w:p w:rsidR="00566EB9" w:rsidRDefault="00566EB9" w:rsidP="00AA2FFC">
      <w:pPr>
        <w:pStyle w:val="ListParagraph"/>
        <w:spacing w:line="360" w:lineRule="auto"/>
        <w:ind w:left="1276"/>
        <w:jc w:val="center"/>
        <w:rPr>
          <w:rFonts w:ascii="Arial" w:eastAsia="Arial" w:hAnsi="Arial" w:cs="Arial"/>
          <w:b/>
          <w:sz w:val="22"/>
          <w:szCs w:val="22"/>
        </w:rPr>
      </w:pPr>
    </w:p>
    <w:tbl>
      <w:tblPr>
        <w:tblStyle w:val="TableGrid"/>
        <w:tblW w:w="0" w:type="auto"/>
        <w:tblInd w:w="1276" w:type="dxa"/>
        <w:tblLook w:val="04A0" w:firstRow="1" w:lastRow="0" w:firstColumn="1" w:lastColumn="0" w:noHBand="0" w:noVBand="1"/>
      </w:tblPr>
      <w:tblGrid>
        <w:gridCol w:w="2330"/>
        <w:gridCol w:w="2331"/>
        <w:gridCol w:w="159"/>
        <w:gridCol w:w="2171"/>
        <w:gridCol w:w="2331"/>
      </w:tblGrid>
      <w:tr w:rsidR="00AD7DEE" w:rsidTr="00186983">
        <w:trPr>
          <w:trHeight w:val="418"/>
        </w:trPr>
        <w:tc>
          <w:tcPr>
            <w:tcW w:w="9322" w:type="dxa"/>
            <w:gridSpan w:val="5"/>
          </w:tcPr>
          <w:p w:rsidR="00AD7DEE" w:rsidRDefault="00AD7DEE" w:rsidP="00186983">
            <w:pPr>
              <w:pStyle w:val="ListParagraph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lastRenderedPageBreak/>
              <w:t>Perhitungan</w:t>
            </w:r>
          </w:p>
        </w:tc>
      </w:tr>
      <w:tr w:rsidR="00AD7DEE" w:rsidTr="00186983">
        <w:tc>
          <w:tcPr>
            <w:tcW w:w="4820" w:type="dxa"/>
            <w:gridSpan w:val="3"/>
          </w:tcPr>
          <w:p w:rsidR="00AD7DEE" w:rsidRDefault="00AD7DEE" w:rsidP="00186983">
            <w:pPr>
              <w:pStyle w:val="ListParagraph"/>
              <w:ind w:left="1276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  <w:p w:rsidR="00AD7DEE" w:rsidRDefault="00AD7DEE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Diket :</w:t>
            </w:r>
            <w:r>
              <w:rPr>
                <w:rFonts w:ascii="Arial" w:eastAsia="Arial" w:hAnsi="Arial" w:cs="Arial"/>
                <w:b/>
                <w:spacing w:val="18"/>
              </w:rPr>
              <w:tab/>
              <w:t>R1 = …….</w:t>
            </w:r>
            <w:r>
              <w:rPr>
                <w:rFonts w:ascii="Arial" w:eastAsia="Arial" w:hAnsi="Arial" w:cs="Arial"/>
                <w:b/>
                <w:spacing w:val="18"/>
              </w:rPr>
              <w:tab/>
            </w:r>
            <w:r>
              <w:rPr>
                <w:rFonts w:ascii="Arial" w:eastAsia="Arial" w:hAnsi="Arial" w:cs="Arial"/>
                <w:b/>
                <w:spacing w:val="18"/>
              </w:rPr>
              <w:tab/>
              <w:t>R2 = …….</w:t>
            </w:r>
          </w:p>
          <w:p w:rsidR="00AD7DEE" w:rsidRDefault="00AD7DEE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ab/>
              <w:t>Vs = …….</w:t>
            </w:r>
          </w:p>
          <w:p w:rsidR="00AD7DEE" w:rsidRDefault="00AD7DEE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Jawab :</w:t>
            </w:r>
          </w:p>
          <w:p w:rsidR="00AD7DEE" w:rsidRDefault="00AD7DEE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Is =</w:t>
            </w:r>
          </w:p>
          <w:p w:rsidR="00AD7DEE" w:rsidRDefault="00AD7DEE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</w:p>
          <w:p w:rsidR="00AD7DEE" w:rsidRDefault="00AD7DEE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4502" w:type="dxa"/>
            <w:gridSpan w:val="2"/>
          </w:tcPr>
          <w:p w:rsidR="00AD7DEE" w:rsidRDefault="00AD7DEE" w:rsidP="00186983">
            <w:pPr>
              <w:pStyle w:val="ListParagraph"/>
              <w:ind w:left="1276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  <w:p w:rsidR="00AD7DEE" w:rsidRDefault="00AD7DEE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V1 =</w:t>
            </w:r>
          </w:p>
          <w:p w:rsidR="00AD7DEE" w:rsidRDefault="00AD7DEE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</w:p>
          <w:p w:rsidR="00AD7DEE" w:rsidRDefault="00AD7DEE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V2 =</w:t>
            </w:r>
          </w:p>
          <w:p w:rsidR="00AD7DEE" w:rsidRDefault="00AD7DEE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</w:p>
          <w:p w:rsidR="00AD7DEE" w:rsidRDefault="00AD7DEE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I1 = I2 =</w:t>
            </w:r>
          </w:p>
        </w:tc>
      </w:tr>
      <w:tr w:rsidR="00AD7DEE" w:rsidTr="00186983">
        <w:trPr>
          <w:trHeight w:val="460"/>
        </w:trPr>
        <w:tc>
          <w:tcPr>
            <w:tcW w:w="9322" w:type="dxa"/>
            <w:gridSpan w:val="5"/>
          </w:tcPr>
          <w:p w:rsidR="00AD7DEE" w:rsidRDefault="00AD7DEE" w:rsidP="00186983">
            <w:pPr>
              <w:pStyle w:val="ListParagraph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 xml:space="preserve">Selisih Hasil </w:t>
            </w:r>
          </w:p>
        </w:tc>
      </w:tr>
      <w:tr w:rsidR="00AD7DEE" w:rsidTr="00186983">
        <w:trPr>
          <w:trHeight w:val="231"/>
        </w:trPr>
        <w:tc>
          <w:tcPr>
            <w:tcW w:w="2330" w:type="dxa"/>
          </w:tcPr>
          <w:p w:rsidR="00AD7DEE" w:rsidRDefault="00AD7DEE" w:rsidP="00186983">
            <w:pPr>
              <w:pStyle w:val="ListParagraph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2331" w:type="dxa"/>
          </w:tcPr>
          <w:p w:rsidR="00AD7DEE" w:rsidRDefault="00AD7DEE" w:rsidP="00186983">
            <w:pPr>
              <w:pStyle w:val="ListParagraph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Perhitungan</w:t>
            </w:r>
          </w:p>
        </w:tc>
        <w:tc>
          <w:tcPr>
            <w:tcW w:w="2330" w:type="dxa"/>
            <w:gridSpan w:val="2"/>
          </w:tcPr>
          <w:p w:rsidR="00AD7DEE" w:rsidRDefault="00AD7DEE" w:rsidP="00186983">
            <w:pPr>
              <w:pStyle w:val="ListParagraph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Pengukuran</w:t>
            </w:r>
          </w:p>
        </w:tc>
        <w:tc>
          <w:tcPr>
            <w:tcW w:w="2331" w:type="dxa"/>
          </w:tcPr>
          <w:p w:rsidR="00AD7DEE" w:rsidRDefault="00AD7DEE" w:rsidP="00186983">
            <w:pPr>
              <w:pStyle w:val="ListParagraph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Selisih</w:t>
            </w:r>
          </w:p>
        </w:tc>
      </w:tr>
      <w:tr w:rsidR="00AD7DEE" w:rsidTr="00186983">
        <w:trPr>
          <w:trHeight w:val="231"/>
        </w:trPr>
        <w:tc>
          <w:tcPr>
            <w:tcW w:w="2330" w:type="dxa"/>
          </w:tcPr>
          <w:p w:rsidR="00AD7DEE" w:rsidRDefault="00AD7DEE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Is</w:t>
            </w:r>
          </w:p>
        </w:tc>
        <w:tc>
          <w:tcPr>
            <w:tcW w:w="2331" w:type="dxa"/>
          </w:tcPr>
          <w:p w:rsidR="00AD7DEE" w:rsidRDefault="00AD7DEE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2330" w:type="dxa"/>
            <w:gridSpan w:val="2"/>
          </w:tcPr>
          <w:p w:rsidR="00AD7DEE" w:rsidRDefault="00AD7DEE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2331" w:type="dxa"/>
          </w:tcPr>
          <w:p w:rsidR="00AD7DEE" w:rsidRDefault="00AD7DEE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</w:tr>
      <w:tr w:rsidR="00AD7DEE" w:rsidTr="00186983">
        <w:trPr>
          <w:trHeight w:val="231"/>
        </w:trPr>
        <w:tc>
          <w:tcPr>
            <w:tcW w:w="2330" w:type="dxa"/>
          </w:tcPr>
          <w:p w:rsidR="00AD7DEE" w:rsidRDefault="00AD7DEE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V1</w:t>
            </w:r>
          </w:p>
        </w:tc>
        <w:tc>
          <w:tcPr>
            <w:tcW w:w="2331" w:type="dxa"/>
          </w:tcPr>
          <w:p w:rsidR="00AD7DEE" w:rsidRDefault="00AD7DEE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2330" w:type="dxa"/>
            <w:gridSpan w:val="2"/>
          </w:tcPr>
          <w:p w:rsidR="00AD7DEE" w:rsidRDefault="00AD7DEE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2331" w:type="dxa"/>
          </w:tcPr>
          <w:p w:rsidR="00AD7DEE" w:rsidRDefault="00AD7DEE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</w:tr>
      <w:tr w:rsidR="00AD7DEE" w:rsidTr="00186983">
        <w:trPr>
          <w:trHeight w:val="231"/>
        </w:trPr>
        <w:tc>
          <w:tcPr>
            <w:tcW w:w="2330" w:type="dxa"/>
          </w:tcPr>
          <w:p w:rsidR="00AD7DEE" w:rsidRDefault="00AD7DEE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V2</w:t>
            </w:r>
          </w:p>
        </w:tc>
        <w:tc>
          <w:tcPr>
            <w:tcW w:w="2331" w:type="dxa"/>
          </w:tcPr>
          <w:p w:rsidR="00AD7DEE" w:rsidRDefault="00AD7DEE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2330" w:type="dxa"/>
            <w:gridSpan w:val="2"/>
          </w:tcPr>
          <w:p w:rsidR="00AD7DEE" w:rsidRDefault="00AD7DEE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2331" w:type="dxa"/>
          </w:tcPr>
          <w:p w:rsidR="00AD7DEE" w:rsidRDefault="00AD7DEE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</w:tr>
    </w:tbl>
    <w:p w:rsidR="00566EB9" w:rsidRPr="00AD7DEE" w:rsidRDefault="00566EB9" w:rsidP="00AD7DEE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</w:p>
    <w:p w:rsidR="009F48C2" w:rsidRDefault="00AD7DEE" w:rsidP="009F48C2">
      <w:pPr>
        <w:pStyle w:val="ListParagraph"/>
        <w:numPr>
          <w:ilvl w:val="0"/>
          <w:numId w:val="20"/>
        </w:numPr>
        <w:spacing w:line="360" w:lineRule="auto"/>
        <w:ind w:left="1276"/>
        <w:rPr>
          <w:rFonts w:ascii="Arial" w:eastAsia="Arial" w:hAnsi="Arial" w:cs="Arial"/>
          <w:b/>
          <w:sz w:val="22"/>
          <w:szCs w:val="22"/>
        </w:rPr>
      </w:pPr>
      <w:r w:rsidRPr="00AD7DEE">
        <w:rPr>
          <w:rFonts w:ascii="Arial" w:eastAsia="Arial" w:hAnsi="Arial" w:cs="Arial"/>
          <w:b/>
          <w:noProof/>
          <w:sz w:val="22"/>
          <w:szCs w:val="22"/>
        </w:rPr>
        <w:drawing>
          <wp:anchor distT="0" distB="0" distL="114300" distR="114300" simplePos="0" relativeHeight="251637760" behindDoc="0" locked="0" layoutInCell="1" allowOverlap="1">
            <wp:simplePos x="0" y="0"/>
            <wp:positionH relativeFrom="column">
              <wp:posOffset>287584</wp:posOffset>
            </wp:positionH>
            <wp:positionV relativeFrom="paragraph">
              <wp:posOffset>181502</wp:posOffset>
            </wp:positionV>
            <wp:extent cx="1627422" cy="3191798"/>
            <wp:effectExtent l="0" t="0" r="0" b="0"/>
            <wp:wrapNone/>
            <wp:docPr id="4" name="Picture 4" descr="D:\DATA\9. SMK NEGERI 3 YOGYAKARTA\0. Data Kepegawaian\PPG Daljab\3. Materi Daring\6. Modul Ajar\Gambar\Hukum Kirchoff\Jobsheet\Percobaan 3.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DATA\9. SMK NEGERI 3 YOGYAKARTA\0. Data Kepegawaian\PPG Daljab\3. Materi Daring\6. Modul Ajar\Gambar\Hukum Kirchoff\Jobsheet\Percobaan 3.2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7422" cy="3191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48C2" w:rsidRPr="009F48C2">
        <w:rPr>
          <w:rFonts w:ascii="Arial" w:eastAsia="Arial" w:hAnsi="Arial" w:cs="Arial"/>
          <w:b/>
          <w:sz w:val="22"/>
          <w:szCs w:val="22"/>
        </w:rPr>
        <w:t>Rangkaian Paralel 3 Resistor</w:t>
      </w:r>
    </w:p>
    <w:tbl>
      <w:tblPr>
        <w:tblStyle w:val="TableGrid"/>
        <w:tblW w:w="0" w:type="auto"/>
        <w:tblInd w:w="3510" w:type="dxa"/>
        <w:tblLook w:val="04A0" w:firstRow="1" w:lastRow="0" w:firstColumn="1" w:lastColumn="0" w:noHBand="0" w:noVBand="1"/>
      </w:tblPr>
      <w:tblGrid>
        <w:gridCol w:w="1843"/>
        <w:gridCol w:w="1701"/>
        <w:gridCol w:w="1843"/>
        <w:gridCol w:w="1701"/>
      </w:tblGrid>
      <w:tr w:rsidR="003E2D31" w:rsidTr="00303BCD">
        <w:tc>
          <w:tcPr>
            <w:tcW w:w="7088" w:type="dxa"/>
            <w:gridSpan w:val="4"/>
          </w:tcPr>
          <w:p w:rsidR="003E2D31" w:rsidRDefault="003E2D31" w:rsidP="00186983">
            <w:pPr>
              <w:pStyle w:val="ListParagraph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Hasil Pengukuran</w:t>
            </w:r>
          </w:p>
        </w:tc>
      </w:tr>
      <w:tr w:rsidR="00AD7DEE" w:rsidRPr="002D33B9" w:rsidTr="003E2D31">
        <w:tc>
          <w:tcPr>
            <w:tcW w:w="1843" w:type="dxa"/>
          </w:tcPr>
          <w:p w:rsidR="00AD7DEE" w:rsidRDefault="00AD7DEE" w:rsidP="00186983">
            <w:pPr>
              <w:pStyle w:val="ListParagraph"/>
              <w:tabs>
                <w:tab w:val="left" w:pos="425"/>
                <w:tab w:val="left" w:pos="567"/>
              </w:tabs>
              <w:spacing w:before="36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Vs</w:t>
            </w:r>
            <w:r>
              <w:rPr>
                <w:rFonts w:ascii="Arial" w:eastAsia="Arial" w:hAnsi="Arial" w:cs="Arial"/>
                <w:b/>
                <w:spacing w:val="18"/>
              </w:rPr>
              <w:tab/>
              <w:t xml:space="preserve">= </w:t>
            </w:r>
            <w:r>
              <w:rPr>
                <w:rFonts w:ascii="Arial" w:eastAsia="Arial" w:hAnsi="Arial" w:cs="Arial"/>
                <w:b/>
                <w:spacing w:val="18"/>
                <w:sz w:val="18"/>
              </w:rPr>
              <w:t>………</w:t>
            </w:r>
          </w:p>
          <w:p w:rsidR="00AD7DEE" w:rsidRPr="002D33B9" w:rsidRDefault="00AD7DEE" w:rsidP="00186983">
            <w:pPr>
              <w:pStyle w:val="ListParagraph"/>
              <w:tabs>
                <w:tab w:val="left" w:pos="425"/>
                <w:tab w:val="left" w:pos="567"/>
              </w:tabs>
              <w:spacing w:before="360"/>
              <w:ind w:left="0"/>
              <w:contextualSpacing w:val="0"/>
              <w:rPr>
                <w:rFonts w:ascii="Arial" w:eastAsia="Arial" w:hAnsi="Arial" w:cs="Arial"/>
                <w:b/>
                <w:spacing w:val="18"/>
                <w:sz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Is</w:t>
            </w:r>
            <w:r>
              <w:rPr>
                <w:rFonts w:ascii="Arial" w:eastAsia="Arial" w:hAnsi="Arial" w:cs="Arial"/>
                <w:b/>
                <w:spacing w:val="18"/>
              </w:rPr>
              <w:tab/>
              <w:t xml:space="preserve">= </w:t>
            </w:r>
            <w:r>
              <w:rPr>
                <w:rFonts w:ascii="Arial" w:eastAsia="Arial" w:hAnsi="Arial" w:cs="Arial"/>
                <w:b/>
                <w:spacing w:val="18"/>
                <w:sz w:val="18"/>
              </w:rPr>
              <w:t>………</w:t>
            </w:r>
          </w:p>
        </w:tc>
        <w:tc>
          <w:tcPr>
            <w:tcW w:w="1701" w:type="dxa"/>
          </w:tcPr>
          <w:p w:rsidR="00AD7DEE" w:rsidRDefault="00AD7DEE" w:rsidP="00186983">
            <w:pPr>
              <w:pStyle w:val="ListParagraph"/>
              <w:tabs>
                <w:tab w:val="left" w:pos="425"/>
                <w:tab w:val="left" w:pos="567"/>
              </w:tabs>
              <w:spacing w:before="360"/>
              <w:ind w:left="0"/>
              <w:contextualSpacing w:val="0"/>
              <w:rPr>
                <w:rFonts w:ascii="Arial" w:eastAsia="Arial" w:hAnsi="Arial" w:cs="Arial"/>
                <w:b/>
                <w:spacing w:val="18"/>
                <w:sz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V1</w:t>
            </w:r>
            <w:r>
              <w:rPr>
                <w:rFonts w:ascii="Arial" w:eastAsia="Arial" w:hAnsi="Arial" w:cs="Arial"/>
                <w:b/>
                <w:spacing w:val="18"/>
              </w:rPr>
              <w:tab/>
              <w:t xml:space="preserve">= </w:t>
            </w:r>
            <w:r>
              <w:rPr>
                <w:rFonts w:ascii="Arial" w:eastAsia="Arial" w:hAnsi="Arial" w:cs="Arial"/>
                <w:b/>
                <w:spacing w:val="18"/>
                <w:sz w:val="18"/>
              </w:rPr>
              <w:t>………</w:t>
            </w:r>
          </w:p>
          <w:p w:rsidR="00AD7DEE" w:rsidRDefault="00AD7DEE" w:rsidP="00AD7DEE">
            <w:pPr>
              <w:pStyle w:val="ListParagraph"/>
              <w:tabs>
                <w:tab w:val="left" w:pos="425"/>
                <w:tab w:val="left" w:pos="567"/>
              </w:tabs>
              <w:spacing w:before="36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1843" w:type="dxa"/>
          </w:tcPr>
          <w:p w:rsidR="00AD7DEE" w:rsidRDefault="00AD7DEE" w:rsidP="00AD7DEE">
            <w:pPr>
              <w:pStyle w:val="ListParagraph"/>
              <w:tabs>
                <w:tab w:val="left" w:pos="425"/>
                <w:tab w:val="left" w:pos="567"/>
              </w:tabs>
              <w:spacing w:before="360"/>
              <w:ind w:left="0"/>
              <w:contextualSpacing w:val="0"/>
              <w:rPr>
                <w:rFonts w:ascii="Arial" w:eastAsia="Arial" w:hAnsi="Arial" w:cs="Arial"/>
                <w:b/>
                <w:spacing w:val="18"/>
                <w:sz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V2</w:t>
            </w:r>
            <w:r>
              <w:rPr>
                <w:rFonts w:ascii="Arial" w:eastAsia="Arial" w:hAnsi="Arial" w:cs="Arial"/>
                <w:b/>
                <w:spacing w:val="18"/>
              </w:rPr>
              <w:tab/>
              <w:t xml:space="preserve">= </w:t>
            </w:r>
            <w:r>
              <w:rPr>
                <w:rFonts w:ascii="Arial" w:eastAsia="Arial" w:hAnsi="Arial" w:cs="Arial"/>
                <w:b/>
                <w:spacing w:val="18"/>
                <w:sz w:val="18"/>
              </w:rPr>
              <w:t>………</w:t>
            </w:r>
          </w:p>
          <w:p w:rsidR="00AD7DEE" w:rsidRDefault="00AD7DEE" w:rsidP="00186983">
            <w:pPr>
              <w:pStyle w:val="ListParagraph"/>
              <w:tabs>
                <w:tab w:val="left" w:pos="425"/>
                <w:tab w:val="left" w:pos="567"/>
              </w:tabs>
              <w:spacing w:before="36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1701" w:type="dxa"/>
          </w:tcPr>
          <w:p w:rsidR="00AD7DEE" w:rsidRDefault="00AD7DEE" w:rsidP="00AD7DEE">
            <w:pPr>
              <w:pStyle w:val="ListParagraph"/>
              <w:tabs>
                <w:tab w:val="left" w:pos="425"/>
                <w:tab w:val="left" w:pos="567"/>
              </w:tabs>
              <w:spacing w:before="360"/>
              <w:ind w:left="0"/>
              <w:contextualSpacing w:val="0"/>
              <w:rPr>
                <w:rFonts w:ascii="Arial" w:eastAsia="Arial" w:hAnsi="Arial" w:cs="Arial"/>
                <w:b/>
                <w:spacing w:val="18"/>
                <w:sz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V3</w:t>
            </w:r>
            <w:r>
              <w:rPr>
                <w:rFonts w:ascii="Arial" w:eastAsia="Arial" w:hAnsi="Arial" w:cs="Arial"/>
                <w:b/>
                <w:spacing w:val="18"/>
              </w:rPr>
              <w:tab/>
              <w:t xml:space="preserve">= </w:t>
            </w:r>
            <w:r>
              <w:rPr>
                <w:rFonts w:ascii="Arial" w:eastAsia="Arial" w:hAnsi="Arial" w:cs="Arial"/>
                <w:b/>
                <w:spacing w:val="18"/>
                <w:sz w:val="18"/>
              </w:rPr>
              <w:t>………</w:t>
            </w:r>
          </w:p>
          <w:p w:rsidR="00AD7DEE" w:rsidRDefault="00AD7DEE" w:rsidP="00186983">
            <w:pPr>
              <w:pStyle w:val="ListParagraph"/>
              <w:tabs>
                <w:tab w:val="left" w:pos="425"/>
                <w:tab w:val="left" w:pos="567"/>
              </w:tabs>
              <w:spacing w:before="36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</w:p>
        </w:tc>
      </w:tr>
    </w:tbl>
    <w:p w:rsidR="00AA2FFC" w:rsidRDefault="00AA2FFC" w:rsidP="00AD7DEE">
      <w:pPr>
        <w:pStyle w:val="ListParagraph"/>
        <w:spacing w:line="360" w:lineRule="auto"/>
        <w:ind w:left="1276"/>
        <w:jc w:val="both"/>
        <w:rPr>
          <w:rFonts w:ascii="Arial" w:eastAsia="Arial" w:hAnsi="Arial" w:cs="Arial"/>
          <w:b/>
          <w:sz w:val="22"/>
          <w:szCs w:val="22"/>
        </w:rPr>
      </w:pPr>
    </w:p>
    <w:tbl>
      <w:tblPr>
        <w:tblStyle w:val="TableGrid"/>
        <w:tblW w:w="7088" w:type="dxa"/>
        <w:tblInd w:w="3510" w:type="dxa"/>
        <w:tblLook w:val="04A0" w:firstRow="1" w:lastRow="0" w:firstColumn="1" w:lastColumn="0" w:noHBand="0" w:noVBand="1"/>
      </w:tblPr>
      <w:tblGrid>
        <w:gridCol w:w="709"/>
        <w:gridCol w:w="2268"/>
        <w:gridCol w:w="1134"/>
        <w:gridCol w:w="992"/>
        <w:gridCol w:w="1985"/>
      </w:tblGrid>
      <w:tr w:rsidR="00AD7DEE" w:rsidTr="003E2D31">
        <w:trPr>
          <w:trHeight w:val="418"/>
        </w:trPr>
        <w:tc>
          <w:tcPr>
            <w:tcW w:w="7088" w:type="dxa"/>
            <w:gridSpan w:val="5"/>
          </w:tcPr>
          <w:p w:rsidR="00AD7DEE" w:rsidRDefault="00AD7DEE" w:rsidP="00186983">
            <w:pPr>
              <w:pStyle w:val="ListParagraph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Perhitungan</w:t>
            </w:r>
          </w:p>
        </w:tc>
      </w:tr>
      <w:tr w:rsidR="00AD7DEE" w:rsidTr="003E2D31">
        <w:tc>
          <w:tcPr>
            <w:tcW w:w="4111" w:type="dxa"/>
            <w:gridSpan w:val="3"/>
          </w:tcPr>
          <w:p w:rsidR="00AD7DEE" w:rsidRDefault="00AD7DEE" w:rsidP="00186983">
            <w:pPr>
              <w:pStyle w:val="ListParagraph"/>
              <w:ind w:left="1276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  <w:p w:rsidR="00AD7DEE" w:rsidRDefault="00AD7DEE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Diket :</w:t>
            </w:r>
            <w:r>
              <w:rPr>
                <w:rFonts w:ascii="Arial" w:eastAsia="Arial" w:hAnsi="Arial" w:cs="Arial"/>
                <w:b/>
                <w:spacing w:val="18"/>
              </w:rPr>
              <w:tab/>
              <w:t>R1 = …….</w:t>
            </w:r>
            <w:r w:rsidR="003E2D31">
              <w:rPr>
                <w:rFonts w:ascii="Arial" w:eastAsia="Arial" w:hAnsi="Arial" w:cs="Arial"/>
                <w:b/>
                <w:spacing w:val="18"/>
              </w:rPr>
              <w:tab/>
            </w:r>
            <w:r>
              <w:rPr>
                <w:rFonts w:ascii="Arial" w:eastAsia="Arial" w:hAnsi="Arial" w:cs="Arial"/>
                <w:b/>
                <w:spacing w:val="18"/>
              </w:rPr>
              <w:t>R2 = …….</w:t>
            </w:r>
          </w:p>
          <w:p w:rsidR="00AD7DEE" w:rsidRDefault="00AD7DEE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ab/>
            </w:r>
            <w:r w:rsidR="000A100B">
              <w:rPr>
                <w:rFonts w:ascii="Arial" w:eastAsia="Arial" w:hAnsi="Arial" w:cs="Arial"/>
                <w:b/>
                <w:spacing w:val="18"/>
              </w:rPr>
              <w:t>R3 = …….</w:t>
            </w:r>
            <w:r w:rsidR="000A100B">
              <w:rPr>
                <w:rFonts w:ascii="Arial" w:eastAsia="Arial" w:hAnsi="Arial" w:cs="Arial"/>
                <w:b/>
                <w:spacing w:val="18"/>
              </w:rPr>
              <w:tab/>
            </w:r>
            <w:r>
              <w:rPr>
                <w:rFonts w:ascii="Arial" w:eastAsia="Arial" w:hAnsi="Arial" w:cs="Arial"/>
                <w:b/>
                <w:spacing w:val="18"/>
              </w:rPr>
              <w:t>Vs = …….</w:t>
            </w:r>
          </w:p>
          <w:p w:rsidR="00AD7DEE" w:rsidRDefault="00AD7DEE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Jawab :</w:t>
            </w:r>
          </w:p>
          <w:p w:rsidR="00AD7DEE" w:rsidRDefault="00AD7DEE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Is =</w:t>
            </w:r>
          </w:p>
          <w:p w:rsidR="00AD7DEE" w:rsidRDefault="00AD7DEE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</w:p>
          <w:p w:rsidR="00AD7DEE" w:rsidRDefault="00AD7DEE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2977" w:type="dxa"/>
            <w:gridSpan w:val="2"/>
          </w:tcPr>
          <w:p w:rsidR="00AD7DEE" w:rsidRDefault="00AD7DEE" w:rsidP="00186983">
            <w:pPr>
              <w:pStyle w:val="ListParagraph"/>
              <w:ind w:left="1276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  <w:p w:rsidR="00AD7DEE" w:rsidRDefault="00AD7DEE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V1 =</w:t>
            </w:r>
          </w:p>
          <w:p w:rsidR="00AD7DEE" w:rsidRDefault="00AD7DEE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</w:p>
          <w:p w:rsidR="00AD7DEE" w:rsidRDefault="00AD7DEE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V2 =</w:t>
            </w:r>
          </w:p>
          <w:p w:rsidR="00AD7DEE" w:rsidRDefault="00AD7DEE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</w:p>
          <w:p w:rsidR="00AD7DEE" w:rsidRDefault="003E2D31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V3 =</w:t>
            </w:r>
          </w:p>
        </w:tc>
      </w:tr>
      <w:tr w:rsidR="00AD7DEE" w:rsidTr="003E2D31">
        <w:trPr>
          <w:trHeight w:val="460"/>
        </w:trPr>
        <w:tc>
          <w:tcPr>
            <w:tcW w:w="7088" w:type="dxa"/>
            <w:gridSpan w:val="5"/>
          </w:tcPr>
          <w:p w:rsidR="00AD7DEE" w:rsidRDefault="00AD7DEE" w:rsidP="00186983">
            <w:pPr>
              <w:pStyle w:val="ListParagraph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 xml:space="preserve">Selisih Hasil </w:t>
            </w:r>
          </w:p>
        </w:tc>
      </w:tr>
      <w:tr w:rsidR="00AD7DEE" w:rsidTr="003E2D31">
        <w:trPr>
          <w:trHeight w:val="231"/>
        </w:trPr>
        <w:tc>
          <w:tcPr>
            <w:tcW w:w="709" w:type="dxa"/>
          </w:tcPr>
          <w:p w:rsidR="00AD7DEE" w:rsidRDefault="00AD7DEE" w:rsidP="00186983">
            <w:pPr>
              <w:pStyle w:val="ListParagraph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2268" w:type="dxa"/>
          </w:tcPr>
          <w:p w:rsidR="00AD7DEE" w:rsidRDefault="00AD7DEE" w:rsidP="00186983">
            <w:pPr>
              <w:pStyle w:val="ListParagraph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Perhitungan</w:t>
            </w:r>
          </w:p>
        </w:tc>
        <w:tc>
          <w:tcPr>
            <w:tcW w:w="2126" w:type="dxa"/>
            <w:gridSpan w:val="2"/>
          </w:tcPr>
          <w:p w:rsidR="00AD7DEE" w:rsidRDefault="00AD7DEE" w:rsidP="00186983">
            <w:pPr>
              <w:pStyle w:val="ListParagraph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Pengukuran</w:t>
            </w:r>
          </w:p>
        </w:tc>
        <w:tc>
          <w:tcPr>
            <w:tcW w:w="1985" w:type="dxa"/>
          </w:tcPr>
          <w:p w:rsidR="00AD7DEE" w:rsidRDefault="00AD7DEE" w:rsidP="00186983">
            <w:pPr>
              <w:pStyle w:val="ListParagraph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Selisih</w:t>
            </w:r>
          </w:p>
        </w:tc>
      </w:tr>
      <w:tr w:rsidR="00AD7DEE" w:rsidTr="003E2D31">
        <w:trPr>
          <w:trHeight w:val="231"/>
        </w:trPr>
        <w:tc>
          <w:tcPr>
            <w:tcW w:w="709" w:type="dxa"/>
          </w:tcPr>
          <w:p w:rsidR="00AD7DEE" w:rsidRDefault="00AD7DEE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Is</w:t>
            </w:r>
          </w:p>
        </w:tc>
        <w:tc>
          <w:tcPr>
            <w:tcW w:w="2268" w:type="dxa"/>
          </w:tcPr>
          <w:p w:rsidR="00AD7DEE" w:rsidRDefault="00AD7DEE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2126" w:type="dxa"/>
            <w:gridSpan w:val="2"/>
          </w:tcPr>
          <w:p w:rsidR="00AD7DEE" w:rsidRDefault="00AD7DEE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1985" w:type="dxa"/>
          </w:tcPr>
          <w:p w:rsidR="00AD7DEE" w:rsidRDefault="00AD7DEE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</w:tr>
      <w:tr w:rsidR="00AD7DEE" w:rsidTr="003E2D31">
        <w:trPr>
          <w:trHeight w:val="231"/>
        </w:trPr>
        <w:tc>
          <w:tcPr>
            <w:tcW w:w="709" w:type="dxa"/>
          </w:tcPr>
          <w:p w:rsidR="00AD7DEE" w:rsidRDefault="00AD7DEE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V1</w:t>
            </w:r>
          </w:p>
        </w:tc>
        <w:tc>
          <w:tcPr>
            <w:tcW w:w="2268" w:type="dxa"/>
          </w:tcPr>
          <w:p w:rsidR="00AD7DEE" w:rsidRDefault="00AD7DEE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2126" w:type="dxa"/>
            <w:gridSpan w:val="2"/>
          </w:tcPr>
          <w:p w:rsidR="00AD7DEE" w:rsidRDefault="00AD7DEE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1985" w:type="dxa"/>
          </w:tcPr>
          <w:p w:rsidR="00AD7DEE" w:rsidRDefault="00AD7DEE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</w:tr>
      <w:tr w:rsidR="00AD7DEE" w:rsidTr="003E2D31">
        <w:trPr>
          <w:trHeight w:val="231"/>
        </w:trPr>
        <w:tc>
          <w:tcPr>
            <w:tcW w:w="709" w:type="dxa"/>
          </w:tcPr>
          <w:p w:rsidR="00AD7DEE" w:rsidRDefault="00AD7DEE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V2</w:t>
            </w:r>
          </w:p>
        </w:tc>
        <w:tc>
          <w:tcPr>
            <w:tcW w:w="2268" w:type="dxa"/>
          </w:tcPr>
          <w:p w:rsidR="00AD7DEE" w:rsidRDefault="00AD7DEE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2126" w:type="dxa"/>
            <w:gridSpan w:val="2"/>
          </w:tcPr>
          <w:p w:rsidR="00AD7DEE" w:rsidRDefault="00AD7DEE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1985" w:type="dxa"/>
          </w:tcPr>
          <w:p w:rsidR="00AD7DEE" w:rsidRDefault="00AD7DEE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</w:tr>
      <w:tr w:rsidR="003E2D31" w:rsidTr="003E2D31">
        <w:trPr>
          <w:trHeight w:val="231"/>
        </w:trPr>
        <w:tc>
          <w:tcPr>
            <w:tcW w:w="709" w:type="dxa"/>
          </w:tcPr>
          <w:p w:rsidR="003E2D31" w:rsidRDefault="003E2D31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V3</w:t>
            </w:r>
          </w:p>
        </w:tc>
        <w:tc>
          <w:tcPr>
            <w:tcW w:w="2268" w:type="dxa"/>
          </w:tcPr>
          <w:p w:rsidR="003E2D31" w:rsidRDefault="003E2D31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2126" w:type="dxa"/>
            <w:gridSpan w:val="2"/>
          </w:tcPr>
          <w:p w:rsidR="003E2D31" w:rsidRDefault="003E2D31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1985" w:type="dxa"/>
          </w:tcPr>
          <w:p w:rsidR="003E2D31" w:rsidRDefault="003E2D31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</w:tr>
    </w:tbl>
    <w:p w:rsidR="00AA2FFC" w:rsidRDefault="00AA2FFC" w:rsidP="000A100B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</w:p>
    <w:p w:rsidR="000A100B" w:rsidRDefault="000A100B" w:rsidP="000A100B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</w:p>
    <w:p w:rsidR="000A100B" w:rsidRDefault="000A100B" w:rsidP="000A100B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</w:p>
    <w:p w:rsidR="000A100B" w:rsidRDefault="000A100B" w:rsidP="000A100B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</w:p>
    <w:p w:rsidR="000A100B" w:rsidRDefault="000A100B" w:rsidP="000A100B">
      <w:pPr>
        <w:pStyle w:val="ListParagraph"/>
        <w:numPr>
          <w:ilvl w:val="0"/>
          <w:numId w:val="15"/>
        </w:numPr>
        <w:spacing w:line="360" w:lineRule="auto"/>
        <w:ind w:left="851"/>
        <w:rPr>
          <w:rFonts w:ascii="Arial" w:eastAsia="Arial" w:hAnsi="Arial" w:cs="Arial"/>
          <w:b/>
          <w:sz w:val="22"/>
          <w:szCs w:val="22"/>
        </w:rPr>
      </w:pPr>
      <w:r w:rsidRPr="000A100B">
        <w:rPr>
          <w:rFonts w:ascii="Arial" w:eastAsia="Arial" w:hAnsi="Arial" w:cs="Arial"/>
          <w:b/>
          <w:noProof/>
          <w:sz w:val="22"/>
          <w:szCs w:val="22"/>
        </w:rPr>
        <w:lastRenderedPageBreak/>
        <w:drawing>
          <wp:anchor distT="0" distB="0" distL="114300" distR="114300" simplePos="0" relativeHeight="251639808" behindDoc="0" locked="0" layoutInCell="1" allowOverlap="1">
            <wp:simplePos x="0" y="0"/>
            <wp:positionH relativeFrom="column">
              <wp:posOffset>142240</wp:posOffset>
            </wp:positionH>
            <wp:positionV relativeFrom="paragraph">
              <wp:posOffset>283845</wp:posOffset>
            </wp:positionV>
            <wp:extent cx="1739900" cy="2242820"/>
            <wp:effectExtent l="0" t="0" r="0" b="5080"/>
            <wp:wrapNone/>
            <wp:docPr id="5" name="Picture 5" descr="D:\DATA\9. SMK NEGERI 3 YOGYAKARTA\0. Data Kepegawaian\PPG Daljab\3. Materi Daring\6. Modul Ajar\Gambar\Hukum Kirchoff\Jobsheet\Percobaan 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ATA\9. SMK NEGERI 3 YOGYAKARTA\0. Data Kepegawaian\PPG Daljab\3. Materi Daring\6. Modul Ajar\Gambar\Hukum Kirchoff\Jobsheet\Percobaan 4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0" cy="224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" w:hAnsi="Arial" w:cs="Arial"/>
          <w:b/>
          <w:spacing w:val="18"/>
          <w:sz w:val="22"/>
          <w:szCs w:val="22"/>
        </w:rPr>
        <w:t>Pe</w:t>
      </w:r>
      <w:r w:rsidRPr="000A100B">
        <w:rPr>
          <w:rFonts w:ascii="Arial" w:eastAsia="Arial" w:hAnsi="Arial" w:cs="Arial"/>
          <w:b/>
          <w:spacing w:val="18"/>
          <w:sz w:val="22"/>
          <w:szCs w:val="22"/>
        </w:rPr>
        <w:t>rcobaan</w:t>
      </w:r>
      <w:r>
        <w:rPr>
          <w:rFonts w:ascii="Arial" w:eastAsia="Arial" w:hAnsi="Arial" w:cs="Arial"/>
          <w:b/>
          <w:sz w:val="22"/>
          <w:szCs w:val="22"/>
        </w:rPr>
        <w:t xml:space="preserve"> 4, Rangkaian Campuran</w:t>
      </w:r>
    </w:p>
    <w:tbl>
      <w:tblPr>
        <w:tblStyle w:val="TableGrid"/>
        <w:tblW w:w="0" w:type="auto"/>
        <w:tblInd w:w="3510" w:type="dxa"/>
        <w:tblLook w:val="04A0" w:firstRow="1" w:lastRow="0" w:firstColumn="1" w:lastColumn="0" w:noHBand="0" w:noVBand="1"/>
      </w:tblPr>
      <w:tblGrid>
        <w:gridCol w:w="1843"/>
        <w:gridCol w:w="1701"/>
        <w:gridCol w:w="1843"/>
        <w:gridCol w:w="1701"/>
      </w:tblGrid>
      <w:tr w:rsidR="000A100B" w:rsidTr="00186983">
        <w:tc>
          <w:tcPr>
            <w:tcW w:w="7088" w:type="dxa"/>
            <w:gridSpan w:val="4"/>
          </w:tcPr>
          <w:p w:rsidR="000A100B" w:rsidRDefault="000A100B" w:rsidP="00186983">
            <w:pPr>
              <w:pStyle w:val="ListParagraph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Hasil Pengukuran</w:t>
            </w:r>
          </w:p>
        </w:tc>
      </w:tr>
      <w:tr w:rsidR="000A100B" w:rsidRPr="002D33B9" w:rsidTr="00186983">
        <w:tc>
          <w:tcPr>
            <w:tcW w:w="1843" w:type="dxa"/>
          </w:tcPr>
          <w:p w:rsidR="000A100B" w:rsidRDefault="000A100B" w:rsidP="00186983">
            <w:pPr>
              <w:pStyle w:val="ListParagraph"/>
              <w:tabs>
                <w:tab w:val="left" w:pos="425"/>
                <w:tab w:val="left" w:pos="567"/>
              </w:tabs>
              <w:spacing w:before="36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Vs</w:t>
            </w:r>
            <w:r>
              <w:rPr>
                <w:rFonts w:ascii="Arial" w:eastAsia="Arial" w:hAnsi="Arial" w:cs="Arial"/>
                <w:b/>
                <w:spacing w:val="18"/>
              </w:rPr>
              <w:tab/>
              <w:t xml:space="preserve">= </w:t>
            </w:r>
            <w:r>
              <w:rPr>
                <w:rFonts w:ascii="Arial" w:eastAsia="Arial" w:hAnsi="Arial" w:cs="Arial"/>
                <w:b/>
                <w:spacing w:val="18"/>
                <w:sz w:val="18"/>
              </w:rPr>
              <w:t>………</w:t>
            </w:r>
          </w:p>
          <w:p w:rsidR="000A100B" w:rsidRPr="002D33B9" w:rsidRDefault="000A100B" w:rsidP="00186983">
            <w:pPr>
              <w:pStyle w:val="ListParagraph"/>
              <w:tabs>
                <w:tab w:val="left" w:pos="425"/>
                <w:tab w:val="left" w:pos="567"/>
              </w:tabs>
              <w:spacing w:before="360"/>
              <w:ind w:left="0"/>
              <w:contextualSpacing w:val="0"/>
              <w:rPr>
                <w:rFonts w:ascii="Arial" w:eastAsia="Arial" w:hAnsi="Arial" w:cs="Arial"/>
                <w:b/>
                <w:spacing w:val="18"/>
                <w:sz w:val="18"/>
              </w:rPr>
            </w:pPr>
          </w:p>
        </w:tc>
        <w:tc>
          <w:tcPr>
            <w:tcW w:w="1701" w:type="dxa"/>
          </w:tcPr>
          <w:p w:rsidR="000A100B" w:rsidRDefault="000A100B" w:rsidP="00186983">
            <w:pPr>
              <w:pStyle w:val="ListParagraph"/>
              <w:tabs>
                <w:tab w:val="left" w:pos="425"/>
                <w:tab w:val="left" w:pos="567"/>
              </w:tabs>
              <w:spacing w:before="360"/>
              <w:ind w:left="0"/>
              <w:contextualSpacing w:val="0"/>
              <w:rPr>
                <w:rFonts w:ascii="Arial" w:eastAsia="Arial" w:hAnsi="Arial" w:cs="Arial"/>
                <w:b/>
                <w:spacing w:val="18"/>
                <w:sz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V1</w:t>
            </w:r>
            <w:r>
              <w:rPr>
                <w:rFonts w:ascii="Arial" w:eastAsia="Arial" w:hAnsi="Arial" w:cs="Arial"/>
                <w:b/>
                <w:spacing w:val="18"/>
              </w:rPr>
              <w:tab/>
              <w:t xml:space="preserve">= </w:t>
            </w:r>
            <w:r>
              <w:rPr>
                <w:rFonts w:ascii="Arial" w:eastAsia="Arial" w:hAnsi="Arial" w:cs="Arial"/>
                <w:b/>
                <w:spacing w:val="18"/>
                <w:sz w:val="18"/>
              </w:rPr>
              <w:t>………</w:t>
            </w:r>
          </w:p>
          <w:p w:rsidR="000A100B" w:rsidRDefault="000A100B" w:rsidP="00186983">
            <w:pPr>
              <w:pStyle w:val="ListParagraph"/>
              <w:tabs>
                <w:tab w:val="left" w:pos="425"/>
                <w:tab w:val="left" w:pos="567"/>
              </w:tabs>
              <w:spacing w:before="36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V2</w:t>
            </w:r>
            <w:r>
              <w:rPr>
                <w:rFonts w:ascii="Arial" w:eastAsia="Arial" w:hAnsi="Arial" w:cs="Arial"/>
                <w:b/>
                <w:spacing w:val="18"/>
              </w:rPr>
              <w:tab/>
              <w:t xml:space="preserve">= </w:t>
            </w:r>
            <w:r>
              <w:rPr>
                <w:rFonts w:ascii="Arial" w:eastAsia="Arial" w:hAnsi="Arial" w:cs="Arial"/>
                <w:b/>
                <w:spacing w:val="18"/>
                <w:sz w:val="18"/>
              </w:rPr>
              <w:t>………</w:t>
            </w:r>
          </w:p>
        </w:tc>
        <w:tc>
          <w:tcPr>
            <w:tcW w:w="1843" w:type="dxa"/>
          </w:tcPr>
          <w:p w:rsidR="000A100B" w:rsidRDefault="000A100B" w:rsidP="00186983">
            <w:pPr>
              <w:pStyle w:val="ListParagraph"/>
              <w:tabs>
                <w:tab w:val="left" w:pos="425"/>
                <w:tab w:val="left" w:pos="567"/>
              </w:tabs>
              <w:spacing w:before="36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Is</w:t>
            </w:r>
            <w:r>
              <w:rPr>
                <w:rFonts w:ascii="Arial" w:eastAsia="Arial" w:hAnsi="Arial" w:cs="Arial"/>
                <w:b/>
                <w:spacing w:val="18"/>
              </w:rPr>
              <w:tab/>
              <w:t xml:space="preserve">= </w:t>
            </w:r>
            <w:r>
              <w:rPr>
                <w:rFonts w:ascii="Arial" w:eastAsia="Arial" w:hAnsi="Arial" w:cs="Arial"/>
                <w:b/>
                <w:spacing w:val="18"/>
                <w:sz w:val="18"/>
              </w:rPr>
              <w:t>………</w:t>
            </w:r>
          </w:p>
          <w:p w:rsidR="000A100B" w:rsidRPr="000A100B" w:rsidRDefault="000A100B" w:rsidP="00186983">
            <w:pPr>
              <w:pStyle w:val="ListParagraph"/>
              <w:tabs>
                <w:tab w:val="left" w:pos="425"/>
                <w:tab w:val="left" w:pos="567"/>
              </w:tabs>
              <w:spacing w:before="360"/>
              <w:ind w:left="0"/>
              <w:contextualSpacing w:val="0"/>
              <w:rPr>
                <w:rFonts w:ascii="Arial" w:eastAsia="Arial" w:hAnsi="Arial" w:cs="Arial"/>
                <w:b/>
                <w:spacing w:val="18"/>
                <w:sz w:val="18"/>
              </w:rPr>
            </w:pPr>
          </w:p>
        </w:tc>
        <w:tc>
          <w:tcPr>
            <w:tcW w:w="1701" w:type="dxa"/>
          </w:tcPr>
          <w:p w:rsidR="000A100B" w:rsidRDefault="000A100B" w:rsidP="00186983">
            <w:pPr>
              <w:pStyle w:val="ListParagraph"/>
              <w:tabs>
                <w:tab w:val="left" w:pos="425"/>
                <w:tab w:val="left" w:pos="567"/>
              </w:tabs>
              <w:spacing w:before="360"/>
              <w:ind w:left="0"/>
              <w:contextualSpacing w:val="0"/>
              <w:rPr>
                <w:rFonts w:ascii="Arial" w:eastAsia="Arial" w:hAnsi="Arial" w:cs="Arial"/>
                <w:b/>
                <w:spacing w:val="18"/>
                <w:sz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I2</w:t>
            </w:r>
            <w:r>
              <w:rPr>
                <w:rFonts w:ascii="Arial" w:eastAsia="Arial" w:hAnsi="Arial" w:cs="Arial"/>
                <w:b/>
                <w:spacing w:val="18"/>
              </w:rPr>
              <w:tab/>
              <w:t xml:space="preserve">= </w:t>
            </w:r>
            <w:r>
              <w:rPr>
                <w:rFonts w:ascii="Arial" w:eastAsia="Arial" w:hAnsi="Arial" w:cs="Arial"/>
                <w:b/>
                <w:spacing w:val="18"/>
                <w:sz w:val="18"/>
              </w:rPr>
              <w:t>………</w:t>
            </w:r>
          </w:p>
          <w:p w:rsidR="000A100B" w:rsidRPr="000A100B" w:rsidRDefault="000A100B" w:rsidP="00186983">
            <w:pPr>
              <w:pStyle w:val="ListParagraph"/>
              <w:tabs>
                <w:tab w:val="left" w:pos="425"/>
                <w:tab w:val="left" w:pos="567"/>
              </w:tabs>
              <w:spacing w:before="360"/>
              <w:ind w:left="0"/>
              <w:contextualSpacing w:val="0"/>
              <w:rPr>
                <w:rFonts w:ascii="Arial" w:eastAsia="Arial" w:hAnsi="Arial" w:cs="Arial"/>
                <w:b/>
                <w:spacing w:val="18"/>
                <w:sz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I3</w:t>
            </w:r>
            <w:r>
              <w:rPr>
                <w:rFonts w:ascii="Arial" w:eastAsia="Arial" w:hAnsi="Arial" w:cs="Arial"/>
                <w:b/>
                <w:spacing w:val="18"/>
              </w:rPr>
              <w:tab/>
              <w:t xml:space="preserve">= </w:t>
            </w:r>
            <w:r>
              <w:rPr>
                <w:rFonts w:ascii="Arial" w:eastAsia="Arial" w:hAnsi="Arial" w:cs="Arial"/>
                <w:b/>
                <w:spacing w:val="18"/>
                <w:sz w:val="18"/>
              </w:rPr>
              <w:t>………</w:t>
            </w:r>
          </w:p>
        </w:tc>
      </w:tr>
    </w:tbl>
    <w:p w:rsidR="000A100B" w:rsidRDefault="000A100B" w:rsidP="000A100B">
      <w:pPr>
        <w:pStyle w:val="ListParagraph"/>
        <w:spacing w:line="360" w:lineRule="auto"/>
        <w:ind w:left="851"/>
        <w:rPr>
          <w:rFonts w:ascii="Arial" w:eastAsia="Arial" w:hAnsi="Arial" w:cs="Arial"/>
          <w:b/>
          <w:sz w:val="22"/>
          <w:szCs w:val="22"/>
        </w:rPr>
      </w:pPr>
    </w:p>
    <w:tbl>
      <w:tblPr>
        <w:tblStyle w:val="TableGrid"/>
        <w:tblW w:w="7088" w:type="dxa"/>
        <w:tblInd w:w="3510" w:type="dxa"/>
        <w:tblLook w:val="04A0" w:firstRow="1" w:lastRow="0" w:firstColumn="1" w:lastColumn="0" w:noHBand="0" w:noVBand="1"/>
      </w:tblPr>
      <w:tblGrid>
        <w:gridCol w:w="709"/>
        <w:gridCol w:w="2268"/>
        <w:gridCol w:w="1134"/>
        <w:gridCol w:w="992"/>
        <w:gridCol w:w="1985"/>
      </w:tblGrid>
      <w:tr w:rsidR="000A100B" w:rsidTr="00186983">
        <w:trPr>
          <w:trHeight w:val="418"/>
        </w:trPr>
        <w:tc>
          <w:tcPr>
            <w:tcW w:w="7088" w:type="dxa"/>
            <w:gridSpan w:val="5"/>
          </w:tcPr>
          <w:p w:rsidR="000A100B" w:rsidRDefault="000A100B" w:rsidP="00186983">
            <w:pPr>
              <w:pStyle w:val="ListParagraph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Perhitungan</w:t>
            </w:r>
          </w:p>
        </w:tc>
      </w:tr>
      <w:tr w:rsidR="000A100B" w:rsidTr="00186983">
        <w:tc>
          <w:tcPr>
            <w:tcW w:w="4111" w:type="dxa"/>
            <w:gridSpan w:val="3"/>
          </w:tcPr>
          <w:p w:rsidR="000A100B" w:rsidRDefault="000A100B" w:rsidP="00186983">
            <w:pPr>
              <w:pStyle w:val="ListParagraph"/>
              <w:ind w:left="1276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  <w:p w:rsidR="000A100B" w:rsidRDefault="000A100B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Diket :</w:t>
            </w:r>
            <w:r>
              <w:rPr>
                <w:rFonts w:ascii="Arial" w:eastAsia="Arial" w:hAnsi="Arial" w:cs="Arial"/>
                <w:b/>
                <w:spacing w:val="18"/>
              </w:rPr>
              <w:tab/>
              <w:t>R1 = …….</w:t>
            </w:r>
            <w:r>
              <w:rPr>
                <w:rFonts w:ascii="Arial" w:eastAsia="Arial" w:hAnsi="Arial" w:cs="Arial"/>
                <w:b/>
                <w:spacing w:val="18"/>
              </w:rPr>
              <w:tab/>
              <w:t>R2 = …….</w:t>
            </w:r>
          </w:p>
          <w:p w:rsidR="000A100B" w:rsidRDefault="000A100B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ab/>
              <w:t>R3 = …….</w:t>
            </w:r>
            <w:r>
              <w:rPr>
                <w:rFonts w:ascii="Arial" w:eastAsia="Arial" w:hAnsi="Arial" w:cs="Arial"/>
                <w:b/>
                <w:spacing w:val="18"/>
              </w:rPr>
              <w:tab/>
              <w:t>Vs = …….</w:t>
            </w:r>
          </w:p>
          <w:p w:rsidR="000A100B" w:rsidRDefault="000A100B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Jawab :</w:t>
            </w:r>
          </w:p>
          <w:p w:rsidR="000A100B" w:rsidRDefault="000A100B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Is =</w:t>
            </w:r>
          </w:p>
          <w:p w:rsidR="000A100B" w:rsidRDefault="000A100B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</w:p>
          <w:p w:rsidR="000A100B" w:rsidRDefault="000A100B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2977" w:type="dxa"/>
            <w:gridSpan w:val="2"/>
          </w:tcPr>
          <w:p w:rsidR="000A100B" w:rsidRDefault="000A100B" w:rsidP="00186983">
            <w:pPr>
              <w:pStyle w:val="ListParagraph"/>
              <w:ind w:left="1276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  <w:p w:rsidR="000A100B" w:rsidRDefault="000A100B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V1 =</w:t>
            </w:r>
          </w:p>
          <w:p w:rsidR="000A100B" w:rsidRDefault="000A100B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</w:p>
          <w:p w:rsidR="000A100B" w:rsidRDefault="000A100B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V2 =</w:t>
            </w:r>
          </w:p>
          <w:p w:rsidR="000A100B" w:rsidRDefault="000A100B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</w:p>
          <w:p w:rsidR="000A100B" w:rsidRDefault="000C617A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I2 =</w:t>
            </w:r>
          </w:p>
          <w:p w:rsidR="000C617A" w:rsidRDefault="000C617A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</w:p>
          <w:p w:rsidR="000C617A" w:rsidRDefault="000C617A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I3 =</w:t>
            </w:r>
          </w:p>
          <w:p w:rsidR="000C617A" w:rsidRDefault="000C617A" w:rsidP="00186983">
            <w:pPr>
              <w:pStyle w:val="ListParagraph"/>
              <w:tabs>
                <w:tab w:val="left" w:pos="851"/>
              </w:tabs>
              <w:spacing w:after="240"/>
              <w:ind w:left="0"/>
              <w:contextualSpacing w:val="0"/>
              <w:rPr>
                <w:rFonts w:ascii="Arial" w:eastAsia="Arial" w:hAnsi="Arial" w:cs="Arial"/>
                <w:b/>
                <w:spacing w:val="18"/>
              </w:rPr>
            </w:pPr>
          </w:p>
        </w:tc>
      </w:tr>
      <w:tr w:rsidR="000A100B" w:rsidTr="00186983">
        <w:trPr>
          <w:trHeight w:val="460"/>
        </w:trPr>
        <w:tc>
          <w:tcPr>
            <w:tcW w:w="7088" w:type="dxa"/>
            <w:gridSpan w:val="5"/>
          </w:tcPr>
          <w:p w:rsidR="000A100B" w:rsidRDefault="000A100B" w:rsidP="00186983">
            <w:pPr>
              <w:pStyle w:val="ListParagraph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 xml:space="preserve">Selisih Hasil </w:t>
            </w:r>
          </w:p>
        </w:tc>
      </w:tr>
      <w:tr w:rsidR="000A100B" w:rsidTr="00186983">
        <w:trPr>
          <w:trHeight w:val="231"/>
        </w:trPr>
        <w:tc>
          <w:tcPr>
            <w:tcW w:w="709" w:type="dxa"/>
          </w:tcPr>
          <w:p w:rsidR="000A100B" w:rsidRDefault="000A100B" w:rsidP="00186983">
            <w:pPr>
              <w:pStyle w:val="ListParagraph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2268" w:type="dxa"/>
          </w:tcPr>
          <w:p w:rsidR="000A100B" w:rsidRDefault="000A100B" w:rsidP="00186983">
            <w:pPr>
              <w:pStyle w:val="ListParagraph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Perhitungan</w:t>
            </w:r>
          </w:p>
        </w:tc>
        <w:tc>
          <w:tcPr>
            <w:tcW w:w="2126" w:type="dxa"/>
            <w:gridSpan w:val="2"/>
          </w:tcPr>
          <w:p w:rsidR="000A100B" w:rsidRDefault="000A100B" w:rsidP="00186983">
            <w:pPr>
              <w:pStyle w:val="ListParagraph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Pengukuran</w:t>
            </w:r>
          </w:p>
        </w:tc>
        <w:tc>
          <w:tcPr>
            <w:tcW w:w="1985" w:type="dxa"/>
          </w:tcPr>
          <w:p w:rsidR="000A100B" w:rsidRDefault="000A100B" w:rsidP="00186983">
            <w:pPr>
              <w:pStyle w:val="ListParagraph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Selisih</w:t>
            </w:r>
          </w:p>
        </w:tc>
      </w:tr>
      <w:tr w:rsidR="000A100B" w:rsidTr="00186983">
        <w:trPr>
          <w:trHeight w:val="231"/>
        </w:trPr>
        <w:tc>
          <w:tcPr>
            <w:tcW w:w="709" w:type="dxa"/>
          </w:tcPr>
          <w:p w:rsidR="000A100B" w:rsidRDefault="000A100B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Is</w:t>
            </w:r>
          </w:p>
        </w:tc>
        <w:tc>
          <w:tcPr>
            <w:tcW w:w="2268" w:type="dxa"/>
          </w:tcPr>
          <w:p w:rsidR="000A100B" w:rsidRDefault="000A100B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2126" w:type="dxa"/>
            <w:gridSpan w:val="2"/>
          </w:tcPr>
          <w:p w:rsidR="000A100B" w:rsidRDefault="000A100B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1985" w:type="dxa"/>
          </w:tcPr>
          <w:p w:rsidR="000A100B" w:rsidRDefault="000A100B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</w:tr>
      <w:tr w:rsidR="000A100B" w:rsidTr="00186983">
        <w:trPr>
          <w:trHeight w:val="231"/>
        </w:trPr>
        <w:tc>
          <w:tcPr>
            <w:tcW w:w="709" w:type="dxa"/>
          </w:tcPr>
          <w:p w:rsidR="000A100B" w:rsidRDefault="000A100B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V1</w:t>
            </w:r>
          </w:p>
        </w:tc>
        <w:tc>
          <w:tcPr>
            <w:tcW w:w="2268" w:type="dxa"/>
          </w:tcPr>
          <w:p w:rsidR="000A100B" w:rsidRDefault="000A100B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2126" w:type="dxa"/>
            <w:gridSpan w:val="2"/>
          </w:tcPr>
          <w:p w:rsidR="000A100B" w:rsidRDefault="000A100B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1985" w:type="dxa"/>
          </w:tcPr>
          <w:p w:rsidR="000A100B" w:rsidRDefault="000A100B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</w:tr>
      <w:tr w:rsidR="000A100B" w:rsidTr="00186983">
        <w:trPr>
          <w:trHeight w:val="231"/>
        </w:trPr>
        <w:tc>
          <w:tcPr>
            <w:tcW w:w="709" w:type="dxa"/>
          </w:tcPr>
          <w:p w:rsidR="000A100B" w:rsidRDefault="000A100B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V2</w:t>
            </w:r>
          </w:p>
        </w:tc>
        <w:tc>
          <w:tcPr>
            <w:tcW w:w="2268" w:type="dxa"/>
          </w:tcPr>
          <w:p w:rsidR="000A100B" w:rsidRDefault="000A100B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2126" w:type="dxa"/>
            <w:gridSpan w:val="2"/>
          </w:tcPr>
          <w:p w:rsidR="000A100B" w:rsidRDefault="000A100B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1985" w:type="dxa"/>
          </w:tcPr>
          <w:p w:rsidR="000A100B" w:rsidRDefault="000A100B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</w:tr>
      <w:tr w:rsidR="000A100B" w:rsidTr="00186983">
        <w:trPr>
          <w:trHeight w:val="231"/>
        </w:trPr>
        <w:tc>
          <w:tcPr>
            <w:tcW w:w="709" w:type="dxa"/>
          </w:tcPr>
          <w:p w:rsidR="000A100B" w:rsidRDefault="000C617A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I2</w:t>
            </w:r>
          </w:p>
        </w:tc>
        <w:tc>
          <w:tcPr>
            <w:tcW w:w="2268" w:type="dxa"/>
          </w:tcPr>
          <w:p w:rsidR="000A100B" w:rsidRDefault="000A100B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2126" w:type="dxa"/>
            <w:gridSpan w:val="2"/>
          </w:tcPr>
          <w:p w:rsidR="000A100B" w:rsidRDefault="000A100B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1985" w:type="dxa"/>
          </w:tcPr>
          <w:p w:rsidR="000A100B" w:rsidRDefault="000A100B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</w:tr>
      <w:tr w:rsidR="000C617A" w:rsidTr="00186983">
        <w:trPr>
          <w:trHeight w:val="231"/>
        </w:trPr>
        <w:tc>
          <w:tcPr>
            <w:tcW w:w="709" w:type="dxa"/>
          </w:tcPr>
          <w:p w:rsidR="000C617A" w:rsidRDefault="000C617A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  <w:r>
              <w:rPr>
                <w:rFonts w:ascii="Arial" w:eastAsia="Arial" w:hAnsi="Arial" w:cs="Arial"/>
                <w:b/>
                <w:spacing w:val="18"/>
              </w:rPr>
              <w:t>I3</w:t>
            </w:r>
          </w:p>
        </w:tc>
        <w:tc>
          <w:tcPr>
            <w:tcW w:w="2268" w:type="dxa"/>
          </w:tcPr>
          <w:p w:rsidR="000C617A" w:rsidRDefault="000C617A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2126" w:type="dxa"/>
            <w:gridSpan w:val="2"/>
          </w:tcPr>
          <w:p w:rsidR="000C617A" w:rsidRDefault="000C617A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  <w:tc>
          <w:tcPr>
            <w:tcW w:w="1985" w:type="dxa"/>
          </w:tcPr>
          <w:p w:rsidR="000C617A" w:rsidRDefault="000C617A" w:rsidP="00186983">
            <w:pPr>
              <w:pStyle w:val="ListParagraph"/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spacing w:val="18"/>
              </w:rPr>
            </w:pPr>
          </w:p>
        </w:tc>
      </w:tr>
    </w:tbl>
    <w:p w:rsidR="000A100B" w:rsidRPr="000A100B" w:rsidRDefault="000A100B" w:rsidP="000A100B">
      <w:pPr>
        <w:pStyle w:val="ListParagraph"/>
        <w:spacing w:line="360" w:lineRule="auto"/>
        <w:ind w:left="851"/>
        <w:rPr>
          <w:rFonts w:ascii="Arial" w:eastAsia="Arial" w:hAnsi="Arial" w:cs="Arial"/>
          <w:b/>
          <w:sz w:val="22"/>
          <w:szCs w:val="22"/>
        </w:rPr>
      </w:pPr>
    </w:p>
    <w:p w:rsidR="00256435" w:rsidRPr="00256435" w:rsidRDefault="00256435" w:rsidP="00F37597">
      <w:pPr>
        <w:pStyle w:val="ListParagraph"/>
        <w:numPr>
          <w:ilvl w:val="0"/>
          <w:numId w:val="7"/>
        </w:numPr>
        <w:spacing w:line="360" w:lineRule="auto"/>
        <w:ind w:left="426"/>
        <w:rPr>
          <w:rFonts w:ascii="Arial" w:eastAsia="Arial" w:hAnsi="Arial" w:cs="Arial"/>
          <w:b/>
          <w:sz w:val="22"/>
          <w:szCs w:val="22"/>
        </w:rPr>
      </w:pPr>
      <w:r w:rsidRPr="00256435">
        <w:rPr>
          <w:rFonts w:ascii="Arial" w:eastAsia="Arial" w:hAnsi="Arial" w:cs="Arial"/>
          <w:b/>
          <w:sz w:val="22"/>
          <w:szCs w:val="22"/>
        </w:rPr>
        <w:t>Dokumentasi</w:t>
      </w:r>
    </w:p>
    <w:p w:rsidR="00256435" w:rsidRDefault="00256435" w:rsidP="00A31F9D">
      <w:pPr>
        <w:pStyle w:val="ListParagraph"/>
        <w:spacing w:line="360" w:lineRule="auto"/>
        <w:ind w:left="42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Cetak berwarna foto saat praktik.</w:t>
      </w:r>
    </w:p>
    <w:p w:rsidR="0035775A" w:rsidRPr="00F37597" w:rsidRDefault="00ED6440" w:rsidP="00F37597">
      <w:pPr>
        <w:pStyle w:val="ListParagraph"/>
        <w:numPr>
          <w:ilvl w:val="0"/>
          <w:numId w:val="7"/>
        </w:numPr>
        <w:spacing w:line="360" w:lineRule="auto"/>
        <w:ind w:left="426"/>
        <w:rPr>
          <w:rFonts w:ascii="Arial" w:eastAsia="Arial" w:hAnsi="Arial" w:cs="Arial"/>
          <w:sz w:val="22"/>
          <w:szCs w:val="22"/>
        </w:rPr>
      </w:pPr>
      <w:r w:rsidRPr="00F37597">
        <w:rPr>
          <w:rFonts w:ascii="Arial" w:eastAsia="Arial" w:hAnsi="Arial" w:cs="Arial"/>
          <w:b/>
          <w:sz w:val="22"/>
          <w:szCs w:val="22"/>
        </w:rPr>
        <w:t>Kesimpulan</w:t>
      </w:r>
    </w:p>
    <w:p w:rsidR="00E31E74" w:rsidRDefault="000C617A" w:rsidP="00930F39">
      <w:pPr>
        <w:pStyle w:val="ListParagraph"/>
        <w:numPr>
          <w:ilvl w:val="0"/>
          <w:numId w:val="5"/>
        </w:numPr>
        <w:spacing w:line="360" w:lineRule="auto"/>
        <w:rPr>
          <w:rFonts w:ascii="Arial" w:eastAsia="Arial" w:hAnsi="Arial" w:cs="Arial"/>
          <w:spacing w:val="-1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Pada rangkaian beban parallel nilai te</w:t>
      </w:r>
      <w:r w:rsidR="008569DE">
        <w:rPr>
          <w:rFonts w:ascii="Arial" w:eastAsia="Arial" w:hAnsi="Arial" w:cs="Arial"/>
          <w:spacing w:val="-1"/>
          <w:sz w:val="22"/>
          <w:szCs w:val="22"/>
        </w:rPr>
        <w:t xml:space="preserve">gangan pada setiap beban </w:t>
      </w:r>
      <w:r w:rsidR="00B3468E">
        <w:rPr>
          <w:rFonts w:ascii="Arial" w:eastAsia="Arial" w:hAnsi="Arial" w:cs="Arial"/>
          <w:spacing w:val="-1"/>
          <w:sz w:val="22"/>
          <w:szCs w:val="22"/>
        </w:rPr>
        <w:t>….</w:t>
      </w:r>
    </w:p>
    <w:p w:rsidR="000C617A" w:rsidRDefault="000C617A" w:rsidP="000C617A">
      <w:pPr>
        <w:pStyle w:val="ListParagraph"/>
        <w:numPr>
          <w:ilvl w:val="0"/>
          <w:numId w:val="5"/>
        </w:numPr>
        <w:spacing w:line="360" w:lineRule="auto"/>
        <w:rPr>
          <w:rFonts w:ascii="Arial" w:eastAsia="Arial" w:hAnsi="Arial" w:cs="Arial"/>
          <w:spacing w:val="-1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Pada rangkaian beban parallel nilai arus sumber (Is) adalah ….</w:t>
      </w:r>
    </w:p>
    <w:p w:rsidR="000C617A" w:rsidRDefault="000C617A" w:rsidP="000C617A">
      <w:pPr>
        <w:pStyle w:val="ListParagraph"/>
        <w:numPr>
          <w:ilvl w:val="0"/>
          <w:numId w:val="5"/>
        </w:numPr>
        <w:spacing w:line="360" w:lineRule="auto"/>
        <w:rPr>
          <w:rFonts w:ascii="Arial" w:eastAsia="Arial" w:hAnsi="Arial" w:cs="Arial"/>
          <w:spacing w:val="-1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 xml:space="preserve">Pada rangkaian beban seri nilai arus </w:t>
      </w:r>
      <w:r w:rsidR="00433CDE">
        <w:rPr>
          <w:rFonts w:ascii="Arial" w:eastAsia="Arial" w:hAnsi="Arial" w:cs="Arial"/>
          <w:spacing w:val="-1"/>
          <w:sz w:val="22"/>
          <w:szCs w:val="22"/>
        </w:rPr>
        <w:t>pada setiap beban adalah  ….</w:t>
      </w:r>
      <w:bookmarkStart w:id="0" w:name="_GoBack"/>
      <w:bookmarkEnd w:id="0"/>
    </w:p>
    <w:p w:rsidR="000C617A" w:rsidRDefault="000C617A" w:rsidP="000C617A">
      <w:pPr>
        <w:pStyle w:val="ListParagraph"/>
        <w:numPr>
          <w:ilvl w:val="0"/>
          <w:numId w:val="5"/>
        </w:numPr>
        <w:spacing w:line="360" w:lineRule="auto"/>
        <w:rPr>
          <w:rFonts w:ascii="Arial" w:eastAsia="Arial" w:hAnsi="Arial" w:cs="Arial"/>
          <w:spacing w:val="-1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Pada rangkaian beban seri nilai tegangan pada setiap beban …..</w:t>
      </w:r>
    </w:p>
    <w:p w:rsidR="000C617A" w:rsidRDefault="000C617A" w:rsidP="000C617A">
      <w:pPr>
        <w:pStyle w:val="ListParagraph"/>
        <w:numPr>
          <w:ilvl w:val="0"/>
          <w:numId w:val="5"/>
        </w:numPr>
        <w:spacing w:line="360" w:lineRule="auto"/>
        <w:rPr>
          <w:rFonts w:ascii="Arial" w:eastAsia="Arial" w:hAnsi="Arial" w:cs="Arial"/>
          <w:spacing w:val="-1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Terjadi perbedaan antara hasil praktik dan teori, hal itu disebabkan karena …..</w:t>
      </w:r>
    </w:p>
    <w:tbl>
      <w:tblPr>
        <w:tblStyle w:val="TableGrid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0"/>
        <w:gridCol w:w="1843"/>
        <w:gridCol w:w="4111"/>
      </w:tblGrid>
      <w:tr w:rsidR="0090400A" w:rsidRPr="007745C8" w:rsidTr="0090400A">
        <w:tc>
          <w:tcPr>
            <w:tcW w:w="4110" w:type="dxa"/>
          </w:tcPr>
          <w:p w:rsidR="0090400A" w:rsidRPr="007745C8" w:rsidRDefault="0090400A" w:rsidP="00930F39">
            <w:pPr>
              <w:spacing w:line="360" w:lineRule="auto"/>
              <w:rPr>
                <w:rFonts w:ascii="Arial" w:eastAsia="Arial" w:hAnsi="Arial" w:cs="Arial"/>
                <w:spacing w:val="-1"/>
              </w:rPr>
            </w:pPr>
          </w:p>
        </w:tc>
        <w:tc>
          <w:tcPr>
            <w:tcW w:w="1843" w:type="dxa"/>
          </w:tcPr>
          <w:p w:rsidR="0090400A" w:rsidRPr="007745C8" w:rsidRDefault="0090400A" w:rsidP="00930F39">
            <w:pPr>
              <w:spacing w:line="360" w:lineRule="auto"/>
              <w:rPr>
                <w:rFonts w:ascii="Arial" w:eastAsia="Arial" w:hAnsi="Arial" w:cs="Arial"/>
                <w:spacing w:val="-1"/>
              </w:rPr>
            </w:pPr>
          </w:p>
        </w:tc>
        <w:tc>
          <w:tcPr>
            <w:tcW w:w="4111" w:type="dxa"/>
          </w:tcPr>
          <w:p w:rsidR="0090400A" w:rsidRPr="007745C8" w:rsidRDefault="0090400A" w:rsidP="00930F39">
            <w:pPr>
              <w:spacing w:line="360" w:lineRule="auto"/>
              <w:jc w:val="center"/>
              <w:rPr>
                <w:rFonts w:ascii="Arial" w:eastAsia="Arial" w:hAnsi="Arial" w:cs="Arial"/>
                <w:spacing w:val="-1"/>
              </w:rPr>
            </w:pPr>
            <w:r w:rsidRPr="007745C8">
              <w:rPr>
                <w:rFonts w:ascii="Arial" w:eastAsia="Arial" w:hAnsi="Arial" w:cs="Arial"/>
                <w:spacing w:val="-1"/>
              </w:rPr>
              <w:t xml:space="preserve">Yogyakarta, </w:t>
            </w:r>
            <w:r w:rsidR="00426CF2">
              <w:rPr>
                <w:rFonts w:ascii="Arial" w:eastAsia="Arial" w:hAnsi="Arial" w:cs="Arial"/>
                <w:i/>
                <w:color w:val="FF0000"/>
                <w:spacing w:val="-1"/>
                <w:u w:val="single"/>
              </w:rPr>
              <w:t>_________________</w:t>
            </w:r>
          </w:p>
        </w:tc>
      </w:tr>
      <w:tr w:rsidR="0090400A" w:rsidRPr="007745C8" w:rsidTr="0090400A">
        <w:tc>
          <w:tcPr>
            <w:tcW w:w="4110" w:type="dxa"/>
          </w:tcPr>
          <w:p w:rsidR="0090400A" w:rsidRPr="007745C8" w:rsidRDefault="0090400A" w:rsidP="00930F39">
            <w:pPr>
              <w:spacing w:line="360" w:lineRule="auto"/>
              <w:jc w:val="center"/>
              <w:rPr>
                <w:rFonts w:ascii="Arial" w:eastAsia="Arial" w:hAnsi="Arial" w:cs="Arial"/>
                <w:spacing w:val="-1"/>
              </w:rPr>
            </w:pPr>
            <w:r w:rsidRPr="007745C8">
              <w:rPr>
                <w:rFonts w:ascii="Arial" w:eastAsia="Arial" w:hAnsi="Arial" w:cs="Arial"/>
                <w:spacing w:val="-1"/>
              </w:rPr>
              <w:t>Guru</w:t>
            </w:r>
            <w:r w:rsidR="007745C8" w:rsidRPr="007745C8">
              <w:rPr>
                <w:rFonts w:ascii="Arial" w:eastAsia="Arial" w:hAnsi="Arial" w:cs="Arial"/>
                <w:spacing w:val="-1"/>
              </w:rPr>
              <w:t xml:space="preserve"> Pendamping</w:t>
            </w:r>
          </w:p>
        </w:tc>
        <w:tc>
          <w:tcPr>
            <w:tcW w:w="1843" w:type="dxa"/>
          </w:tcPr>
          <w:p w:rsidR="0090400A" w:rsidRPr="007745C8" w:rsidRDefault="0090400A" w:rsidP="00930F39">
            <w:pPr>
              <w:spacing w:line="360" w:lineRule="auto"/>
              <w:rPr>
                <w:rFonts w:ascii="Arial" w:eastAsia="Arial" w:hAnsi="Arial" w:cs="Arial"/>
                <w:spacing w:val="-1"/>
              </w:rPr>
            </w:pPr>
          </w:p>
        </w:tc>
        <w:tc>
          <w:tcPr>
            <w:tcW w:w="4111" w:type="dxa"/>
          </w:tcPr>
          <w:p w:rsidR="0090400A" w:rsidRPr="007745C8" w:rsidRDefault="0090400A" w:rsidP="00930F39">
            <w:pPr>
              <w:spacing w:line="360" w:lineRule="auto"/>
              <w:jc w:val="center"/>
              <w:rPr>
                <w:rFonts w:ascii="Arial" w:eastAsia="Arial" w:hAnsi="Arial" w:cs="Arial"/>
                <w:spacing w:val="-1"/>
              </w:rPr>
            </w:pPr>
            <w:r w:rsidRPr="007745C8">
              <w:rPr>
                <w:rFonts w:ascii="Arial" w:eastAsia="Arial" w:hAnsi="Arial" w:cs="Arial"/>
                <w:spacing w:val="-1"/>
              </w:rPr>
              <w:t>Praktikan</w:t>
            </w:r>
          </w:p>
        </w:tc>
      </w:tr>
      <w:tr w:rsidR="0090400A" w:rsidRPr="007745C8" w:rsidTr="0090400A">
        <w:tc>
          <w:tcPr>
            <w:tcW w:w="4110" w:type="dxa"/>
          </w:tcPr>
          <w:p w:rsidR="0090400A" w:rsidRPr="007745C8" w:rsidRDefault="0090400A" w:rsidP="00930F39">
            <w:pPr>
              <w:spacing w:line="360" w:lineRule="auto"/>
              <w:rPr>
                <w:rFonts w:ascii="Arial" w:eastAsia="Arial" w:hAnsi="Arial" w:cs="Arial"/>
                <w:spacing w:val="-1"/>
              </w:rPr>
            </w:pPr>
          </w:p>
          <w:p w:rsidR="0090400A" w:rsidRPr="007745C8" w:rsidRDefault="0090400A" w:rsidP="00930F39">
            <w:pPr>
              <w:spacing w:line="360" w:lineRule="auto"/>
              <w:rPr>
                <w:rFonts w:ascii="Arial" w:eastAsia="Arial" w:hAnsi="Arial" w:cs="Arial"/>
                <w:spacing w:val="-1"/>
              </w:rPr>
            </w:pPr>
          </w:p>
          <w:p w:rsidR="0090400A" w:rsidRPr="007745C8" w:rsidRDefault="0090400A" w:rsidP="00930F39">
            <w:pPr>
              <w:spacing w:line="360" w:lineRule="auto"/>
              <w:rPr>
                <w:rFonts w:ascii="Arial" w:eastAsia="Arial" w:hAnsi="Arial" w:cs="Arial"/>
                <w:spacing w:val="-1"/>
              </w:rPr>
            </w:pPr>
          </w:p>
        </w:tc>
        <w:tc>
          <w:tcPr>
            <w:tcW w:w="1843" w:type="dxa"/>
          </w:tcPr>
          <w:p w:rsidR="0090400A" w:rsidRPr="007745C8" w:rsidRDefault="0090400A" w:rsidP="00930F39">
            <w:pPr>
              <w:spacing w:line="360" w:lineRule="auto"/>
              <w:rPr>
                <w:rFonts w:ascii="Arial" w:eastAsia="Arial" w:hAnsi="Arial" w:cs="Arial"/>
                <w:spacing w:val="-1"/>
              </w:rPr>
            </w:pPr>
          </w:p>
        </w:tc>
        <w:tc>
          <w:tcPr>
            <w:tcW w:w="4111" w:type="dxa"/>
          </w:tcPr>
          <w:p w:rsidR="0090400A" w:rsidRPr="007745C8" w:rsidRDefault="0090400A" w:rsidP="00930F39">
            <w:pPr>
              <w:spacing w:line="360" w:lineRule="auto"/>
              <w:jc w:val="center"/>
              <w:rPr>
                <w:rFonts w:ascii="Arial" w:eastAsia="Arial" w:hAnsi="Arial" w:cs="Arial"/>
                <w:spacing w:val="-1"/>
              </w:rPr>
            </w:pPr>
          </w:p>
        </w:tc>
      </w:tr>
      <w:tr w:rsidR="0090400A" w:rsidRPr="007745C8" w:rsidTr="0090400A">
        <w:tc>
          <w:tcPr>
            <w:tcW w:w="4110" w:type="dxa"/>
          </w:tcPr>
          <w:p w:rsidR="0090400A" w:rsidRPr="007745C8" w:rsidRDefault="0090400A" w:rsidP="00A31F9D">
            <w:pPr>
              <w:spacing w:line="360" w:lineRule="auto"/>
              <w:jc w:val="center"/>
              <w:rPr>
                <w:rFonts w:ascii="Arial" w:eastAsia="Arial" w:hAnsi="Arial" w:cs="Arial"/>
                <w:spacing w:val="-1"/>
              </w:rPr>
            </w:pPr>
            <w:r w:rsidRPr="007745C8">
              <w:rPr>
                <w:rFonts w:ascii="Arial" w:eastAsia="Arial" w:hAnsi="Arial" w:cs="Arial"/>
                <w:spacing w:val="-1"/>
              </w:rPr>
              <w:t>(</w:t>
            </w:r>
            <w:r w:rsidR="00A31F9D">
              <w:rPr>
                <w:rFonts w:ascii="Arial" w:eastAsia="Arial" w:hAnsi="Arial" w:cs="Arial"/>
                <w:spacing w:val="-1"/>
              </w:rPr>
              <w:t>M. Nur Fauzi Ibrahim, S.Pd</w:t>
            </w:r>
            <w:r w:rsidRPr="007745C8">
              <w:rPr>
                <w:rFonts w:ascii="Arial" w:eastAsia="Arial" w:hAnsi="Arial" w:cs="Arial"/>
                <w:spacing w:val="-1"/>
              </w:rPr>
              <w:t>)</w:t>
            </w:r>
          </w:p>
        </w:tc>
        <w:tc>
          <w:tcPr>
            <w:tcW w:w="1843" w:type="dxa"/>
          </w:tcPr>
          <w:p w:rsidR="0090400A" w:rsidRPr="007745C8" w:rsidRDefault="0090400A" w:rsidP="00930F39">
            <w:pPr>
              <w:spacing w:line="360" w:lineRule="auto"/>
              <w:rPr>
                <w:rFonts w:ascii="Arial" w:eastAsia="Arial" w:hAnsi="Arial" w:cs="Arial"/>
                <w:spacing w:val="-1"/>
              </w:rPr>
            </w:pPr>
          </w:p>
        </w:tc>
        <w:tc>
          <w:tcPr>
            <w:tcW w:w="4111" w:type="dxa"/>
          </w:tcPr>
          <w:p w:rsidR="0090400A" w:rsidRPr="007745C8" w:rsidRDefault="0090400A" w:rsidP="00426CF2">
            <w:pPr>
              <w:spacing w:line="360" w:lineRule="auto"/>
              <w:jc w:val="center"/>
              <w:rPr>
                <w:rFonts w:ascii="Arial" w:eastAsia="Arial" w:hAnsi="Arial" w:cs="Arial"/>
                <w:spacing w:val="-1"/>
              </w:rPr>
            </w:pPr>
            <w:r w:rsidRPr="007745C8">
              <w:rPr>
                <w:rFonts w:ascii="Arial" w:eastAsia="Arial" w:hAnsi="Arial" w:cs="Arial"/>
                <w:spacing w:val="-1"/>
              </w:rPr>
              <w:t>(</w:t>
            </w:r>
            <w:r w:rsidR="00426CF2">
              <w:rPr>
                <w:rFonts w:ascii="Arial" w:eastAsia="Arial" w:hAnsi="Arial" w:cs="Arial"/>
                <w:i/>
                <w:color w:val="FF0000"/>
                <w:spacing w:val="-1"/>
              </w:rPr>
              <w:t>_______________________</w:t>
            </w:r>
            <w:r w:rsidRPr="007745C8">
              <w:rPr>
                <w:rFonts w:ascii="Arial" w:eastAsia="Arial" w:hAnsi="Arial" w:cs="Arial"/>
                <w:spacing w:val="-1"/>
              </w:rPr>
              <w:t>)</w:t>
            </w:r>
          </w:p>
        </w:tc>
      </w:tr>
    </w:tbl>
    <w:p w:rsidR="00AA1CF6" w:rsidRPr="007745C8" w:rsidRDefault="00AA1CF6" w:rsidP="002D4DDE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sectPr w:rsidR="00AA1CF6" w:rsidRPr="007745C8" w:rsidSect="00E91684">
      <w:pgSz w:w="11920" w:h="16840"/>
      <w:pgMar w:top="680" w:right="601" w:bottom="340" w:left="618" w:header="0" w:footer="0" w:gutter="0"/>
      <w:pgBorders w:offsetFrom="page">
        <w:top w:val="single" w:sz="24" w:space="28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10C3" w:rsidRDefault="00DE10C3">
      <w:r>
        <w:separator/>
      </w:r>
    </w:p>
  </w:endnote>
  <w:endnote w:type="continuationSeparator" w:id="0">
    <w:p w:rsidR="00DE10C3" w:rsidRDefault="00DE1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10C3" w:rsidRDefault="00DE10C3">
      <w:r>
        <w:separator/>
      </w:r>
    </w:p>
  </w:footnote>
  <w:footnote w:type="continuationSeparator" w:id="0">
    <w:p w:rsidR="00DE10C3" w:rsidRDefault="00DE10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6931" w:rsidRDefault="00FA6931">
    <w:pPr>
      <w:spacing w:line="0" w:lineRule="atLeast"/>
      <w:rPr>
        <w:sz w:val="0"/>
        <w:szCs w:val="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5342EB"/>
    <w:multiLevelType w:val="hybridMultilevel"/>
    <w:tmpl w:val="D374A7AE"/>
    <w:lvl w:ilvl="0" w:tplc="0409000F">
      <w:start w:val="1"/>
      <w:numFmt w:val="decimal"/>
      <w:lvlText w:val="%1."/>
      <w:lvlJc w:val="left"/>
      <w:pPr>
        <w:ind w:left="1193" w:hanging="360"/>
      </w:pPr>
    </w:lvl>
    <w:lvl w:ilvl="1" w:tplc="04090019">
      <w:start w:val="1"/>
      <w:numFmt w:val="lowerLetter"/>
      <w:lvlText w:val="%2."/>
      <w:lvlJc w:val="left"/>
      <w:pPr>
        <w:ind w:left="1913" w:hanging="360"/>
      </w:pPr>
    </w:lvl>
    <w:lvl w:ilvl="2" w:tplc="0409001B" w:tentative="1">
      <w:start w:val="1"/>
      <w:numFmt w:val="lowerRoman"/>
      <w:lvlText w:val="%3."/>
      <w:lvlJc w:val="right"/>
      <w:pPr>
        <w:ind w:left="2633" w:hanging="180"/>
      </w:pPr>
    </w:lvl>
    <w:lvl w:ilvl="3" w:tplc="0409000F" w:tentative="1">
      <w:start w:val="1"/>
      <w:numFmt w:val="decimal"/>
      <w:lvlText w:val="%4."/>
      <w:lvlJc w:val="left"/>
      <w:pPr>
        <w:ind w:left="3353" w:hanging="360"/>
      </w:pPr>
    </w:lvl>
    <w:lvl w:ilvl="4" w:tplc="04090019" w:tentative="1">
      <w:start w:val="1"/>
      <w:numFmt w:val="lowerLetter"/>
      <w:lvlText w:val="%5."/>
      <w:lvlJc w:val="left"/>
      <w:pPr>
        <w:ind w:left="4073" w:hanging="360"/>
      </w:pPr>
    </w:lvl>
    <w:lvl w:ilvl="5" w:tplc="0409001B" w:tentative="1">
      <w:start w:val="1"/>
      <w:numFmt w:val="lowerRoman"/>
      <w:lvlText w:val="%6."/>
      <w:lvlJc w:val="right"/>
      <w:pPr>
        <w:ind w:left="4793" w:hanging="180"/>
      </w:pPr>
    </w:lvl>
    <w:lvl w:ilvl="6" w:tplc="0409000F" w:tentative="1">
      <w:start w:val="1"/>
      <w:numFmt w:val="decimal"/>
      <w:lvlText w:val="%7."/>
      <w:lvlJc w:val="left"/>
      <w:pPr>
        <w:ind w:left="5513" w:hanging="360"/>
      </w:pPr>
    </w:lvl>
    <w:lvl w:ilvl="7" w:tplc="04090019" w:tentative="1">
      <w:start w:val="1"/>
      <w:numFmt w:val="lowerLetter"/>
      <w:lvlText w:val="%8."/>
      <w:lvlJc w:val="left"/>
      <w:pPr>
        <w:ind w:left="6233" w:hanging="360"/>
      </w:pPr>
    </w:lvl>
    <w:lvl w:ilvl="8" w:tplc="0409001B" w:tentative="1">
      <w:start w:val="1"/>
      <w:numFmt w:val="lowerRoman"/>
      <w:lvlText w:val="%9."/>
      <w:lvlJc w:val="right"/>
      <w:pPr>
        <w:ind w:left="6953" w:hanging="180"/>
      </w:pPr>
    </w:lvl>
  </w:abstractNum>
  <w:abstractNum w:abstractNumId="1" w15:restartNumberingAfterBreak="0">
    <w:nsid w:val="0A551DAD"/>
    <w:multiLevelType w:val="hybridMultilevel"/>
    <w:tmpl w:val="6E5E6B62"/>
    <w:lvl w:ilvl="0" w:tplc="13CCE9F8">
      <w:start w:val="1"/>
      <w:numFmt w:val="decimal"/>
      <w:lvlText w:val="%1."/>
      <w:lvlJc w:val="left"/>
      <w:pPr>
        <w:ind w:left="7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3" w:hanging="360"/>
      </w:pPr>
    </w:lvl>
    <w:lvl w:ilvl="2" w:tplc="0409001B" w:tentative="1">
      <w:start w:val="1"/>
      <w:numFmt w:val="lowerRoman"/>
      <w:lvlText w:val="%3."/>
      <w:lvlJc w:val="right"/>
      <w:pPr>
        <w:ind w:left="2183" w:hanging="180"/>
      </w:pPr>
    </w:lvl>
    <w:lvl w:ilvl="3" w:tplc="0409000F" w:tentative="1">
      <w:start w:val="1"/>
      <w:numFmt w:val="decimal"/>
      <w:lvlText w:val="%4."/>
      <w:lvlJc w:val="left"/>
      <w:pPr>
        <w:ind w:left="2903" w:hanging="360"/>
      </w:pPr>
    </w:lvl>
    <w:lvl w:ilvl="4" w:tplc="04090019" w:tentative="1">
      <w:start w:val="1"/>
      <w:numFmt w:val="lowerLetter"/>
      <w:lvlText w:val="%5."/>
      <w:lvlJc w:val="left"/>
      <w:pPr>
        <w:ind w:left="3623" w:hanging="360"/>
      </w:pPr>
    </w:lvl>
    <w:lvl w:ilvl="5" w:tplc="0409001B" w:tentative="1">
      <w:start w:val="1"/>
      <w:numFmt w:val="lowerRoman"/>
      <w:lvlText w:val="%6."/>
      <w:lvlJc w:val="right"/>
      <w:pPr>
        <w:ind w:left="4343" w:hanging="180"/>
      </w:pPr>
    </w:lvl>
    <w:lvl w:ilvl="6" w:tplc="0409000F" w:tentative="1">
      <w:start w:val="1"/>
      <w:numFmt w:val="decimal"/>
      <w:lvlText w:val="%7."/>
      <w:lvlJc w:val="left"/>
      <w:pPr>
        <w:ind w:left="5063" w:hanging="360"/>
      </w:pPr>
    </w:lvl>
    <w:lvl w:ilvl="7" w:tplc="04090019" w:tentative="1">
      <w:start w:val="1"/>
      <w:numFmt w:val="lowerLetter"/>
      <w:lvlText w:val="%8."/>
      <w:lvlJc w:val="left"/>
      <w:pPr>
        <w:ind w:left="5783" w:hanging="360"/>
      </w:pPr>
    </w:lvl>
    <w:lvl w:ilvl="8" w:tplc="0409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2" w15:restartNumberingAfterBreak="0">
    <w:nsid w:val="0E3548DC"/>
    <w:multiLevelType w:val="multilevel"/>
    <w:tmpl w:val="A4784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70C59A5"/>
    <w:multiLevelType w:val="hybridMultilevel"/>
    <w:tmpl w:val="D0A62040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237868C1"/>
    <w:multiLevelType w:val="hybridMultilevel"/>
    <w:tmpl w:val="651C5E7C"/>
    <w:lvl w:ilvl="0" w:tplc="04090019">
      <w:start w:val="1"/>
      <w:numFmt w:val="lowerLetter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83A7031"/>
    <w:multiLevelType w:val="hybridMultilevel"/>
    <w:tmpl w:val="FFE814A2"/>
    <w:lvl w:ilvl="0" w:tplc="56A42C18">
      <w:start w:val="1"/>
      <w:numFmt w:val="upperLetter"/>
      <w:lvlText w:val="%1."/>
      <w:lvlJc w:val="left"/>
      <w:pPr>
        <w:ind w:left="6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6" w15:restartNumberingAfterBreak="0">
    <w:nsid w:val="2A0256AA"/>
    <w:multiLevelType w:val="hybridMultilevel"/>
    <w:tmpl w:val="E5965F24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345E4631"/>
    <w:multiLevelType w:val="hybridMultilevel"/>
    <w:tmpl w:val="35428E96"/>
    <w:lvl w:ilvl="0" w:tplc="6442B276">
      <w:start w:val="1"/>
      <w:numFmt w:val="upperLetter"/>
      <w:lvlText w:val="%1."/>
      <w:lvlJc w:val="left"/>
      <w:pPr>
        <w:ind w:left="960" w:hanging="360"/>
      </w:pPr>
      <w:rPr>
        <w:b/>
      </w:rPr>
    </w:lvl>
    <w:lvl w:ilvl="1" w:tplc="93B2848C">
      <w:start w:val="1"/>
      <w:numFmt w:val="decimal"/>
      <w:lvlText w:val="%2."/>
      <w:lvlJc w:val="left"/>
      <w:pPr>
        <w:ind w:left="1755" w:hanging="43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8" w15:restartNumberingAfterBreak="0">
    <w:nsid w:val="356937E3"/>
    <w:multiLevelType w:val="hybridMultilevel"/>
    <w:tmpl w:val="61C6792C"/>
    <w:lvl w:ilvl="0" w:tplc="8A28A7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481F0C"/>
    <w:multiLevelType w:val="hybridMultilevel"/>
    <w:tmpl w:val="B11AE9C8"/>
    <w:lvl w:ilvl="0" w:tplc="4DFAF84E">
      <w:start w:val="1"/>
      <w:numFmt w:val="decimal"/>
      <w:lvlText w:val="%1."/>
      <w:lvlJc w:val="left"/>
      <w:pPr>
        <w:ind w:left="1287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41D67FE2"/>
    <w:multiLevelType w:val="hybridMultilevel"/>
    <w:tmpl w:val="9B5EFD3A"/>
    <w:lvl w:ilvl="0" w:tplc="5F0818E0">
      <w:start w:val="1"/>
      <w:numFmt w:val="decimal"/>
      <w:lvlText w:val="%1."/>
      <w:lvlJc w:val="left"/>
      <w:pPr>
        <w:ind w:left="10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7" w:hanging="360"/>
      </w:pPr>
    </w:lvl>
    <w:lvl w:ilvl="2" w:tplc="0409001B" w:tentative="1">
      <w:start w:val="1"/>
      <w:numFmt w:val="lowerRoman"/>
      <w:lvlText w:val="%3."/>
      <w:lvlJc w:val="right"/>
      <w:pPr>
        <w:ind w:left="2467" w:hanging="180"/>
      </w:pPr>
    </w:lvl>
    <w:lvl w:ilvl="3" w:tplc="0409000F" w:tentative="1">
      <w:start w:val="1"/>
      <w:numFmt w:val="decimal"/>
      <w:lvlText w:val="%4."/>
      <w:lvlJc w:val="left"/>
      <w:pPr>
        <w:ind w:left="3187" w:hanging="360"/>
      </w:pPr>
    </w:lvl>
    <w:lvl w:ilvl="4" w:tplc="04090019" w:tentative="1">
      <w:start w:val="1"/>
      <w:numFmt w:val="lowerLetter"/>
      <w:lvlText w:val="%5."/>
      <w:lvlJc w:val="left"/>
      <w:pPr>
        <w:ind w:left="3907" w:hanging="360"/>
      </w:pPr>
    </w:lvl>
    <w:lvl w:ilvl="5" w:tplc="0409001B" w:tentative="1">
      <w:start w:val="1"/>
      <w:numFmt w:val="lowerRoman"/>
      <w:lvlText w:val="%6."/>
      <w:lvlJc w:val="right"/>
      <w:pPr>
        <w:ind w:left="4627" w:hanging="180"/>
      </w:pPr>
    </w:lvl>
    <w:lvl w:ilvl="6" w:tplc="0409000F" w:tentative="1">
      <w:start w:val="1"/>
      <w:numFmt w:val="decimal"/>
      <w:lvlText w:val="%7."/>
      <w:lvlJc w:val="left"/>
      <w:pPr>
        <w:ind w:left="5347" w:hanging="360"/>
      </w:pPr>
    </w:lvl>
    <w:lvl w:ilvl="7" w:tplc="04090019" w:tentative="1">
      <w:start w:val="1"/>
      <w:numFmt w:val="lowerLetter"/>
      <w:lvlText w:val="%8."/>
      <w:lvlJc w:val="left"/>
      <w:pPr>
        <w:ind w:left="6067" w:hanging="360"/>
      </w:pPr>
    </w:lvl>
    <w:lvl w:ilvl="8" w:tplc="0409001B" w:tentative="1">
      <w:start w:val="1"/>
      <w:numFmt w:val="lowerRoman"/>
      <w:lvlText w:val="%9."/>
      <w:lvlJc w:val="right"/>
      <w:pPr>
        <w:ind w:left="6787" w:hanging="180"/>
      </w:pPr>
    </w:lvl>
  </w:abstractNum>
  <w:abstractNum w:abstractNumId="11" w15:restartNumberingAfterBreak="0">
    <w:nsid w:val="448C0287"/>
    <w:multiLevelType w:val="hybridMultilevel"/>
    <w:tmpl w:val="1D2EC92A"/>
    <w:lvl w:ilvl="0" w:tplc="5130F240">
      <w:start w:val="1"/>
      <w:numFmt w:val="decimal"/>
      <w:lvlText w:val="%1."/>
      <w:lvlJc w:val="left"/>
      <w:pPr>
        <w:ind w:left="7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6" w:hanging="360"/>
      </w:pPr>
    </w:lvl>
    <w:lvl w:ilvl="2" w:tplc="0409001B" w:tentative="1">
      <w:start w:val="1"/>
      <w:numFmt w:val="lowerRoman"/>
      <w:lvlText w:val="%3."/>
      <w:lvlJc w:val="right"/>
      <w:pPr>
        <w:ind w:left="2186" w:hanging="180"/>
      </w:pPr>
    </w:lvl>
    <w:lvl w:ilvl="3" w:tplc="0409000F" w:tentative="1">
      <w:start w:val="1"/>
      <w:numFmt w:val="decimal"/>
      <w:lvlText w:val="%4."/>
      <w:lvlJc w:val="left"/>
      <w:pPr>
        <w:ind w:left="2906" w:hanging="360"/>
      </w:pPr>
    </w:lvl>
    <w:lvl w:ilvl="4" w:tplc="04090019" w:tentative="1">
      <w:start w:val="1"/>
      <w:numFmt w:val="lowerLetter"/>
      <w:lvlText w:val="%5."/>
      <w:lvlJc w:val="left"/>
      <w:pPr>
        <w:ind w:left="3626" w:hanging="360"/>
      </w:pPr>
    </w:lvl>
    <w:lvl w:ilvl="5" w:tplc="0409001B" w:tentative="1">
      <w:start w:val="1"/>
      <w:numFmt w:val="lowerRoman"/>
      <w:lvlText w:val="%6."/>
      <w:lvlJc w:val="right"/>
      <w:pPr>
        <w:ind w:left="4346" w:hanging="180"/>
      </w:pPr>
    </w:lvl>
    <w:lvl w:ilvl="6" w:tplc="0409000F" w:tentative="1">
      <w:start w:val="1"/>
      <w:numFmt w:val="decimal"/>
      <w:lvlText w:val="%7."/>
      <w:lvlJc w:val="left"/>
      <w:pPr>
        <w:ind w:left="5066" w:hanging="360"/>
      </w:pPr>
    </w:lvl>
    <w:lvl w:ilvl="7" w:tplc="04090019" w:tentative="1">
      <w:start w:val="1"/>
      <w:numFmt w:val="lowerLetter"/>
      <w:lvlText w:val="%8."/>
      <w:lvlJc w:val="left"/>
      <w:pPr>
        <w:ind w:left="5786" w:hanging="360"/>
      </w:pPr>
    </w:lvl>
    <w:lvl w:ilvl="8" w:tplc="0409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12" w15:restartNumberingAfterBreak="0">
    <w:nsid w:val="4B827CBE"/>
    <w:multiLevelType w:val="hybridMultilevel"/>
    <w:tmpl w:val="49E89C98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6F08C08">
      <w:start w:val="1"/>
      <w:numFmt w:val="lowerLetter"/>
      <w:lvlText w:val="%2."/>
      <w:lvlJc w:val="left"/>
      <w:pPr>
        <w:ind w:left="1866" w:hanging="360"/>
      </w:pPr>
      <w:rPr>
        <w:b w:val="0"/>
      </w:rPr>
    </w:lvl>
    <w:lvl w:ilvl="2" w:tplc="04090011">
      <w:start w:val="1"/>
      <w:numFmt w:val="decimal"/>
      <w:lvlText w:val="%3)"/>
      <w:lvlJc w:val="lef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521668D1"/>
    <w:multiLevelType w:val="hybridMultilevel"/>
    <w:tmpl w:val="D42AD8C6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573A06C0"/>
    <w:multiLevelType w:val="hybridMultilevel"/>
    <w:tmpl w:val="D6AAB9A2"/>
    <w:lvl w:ilvl="0" w:tplc="7C1827E4">
      <w:numFmt w:val="bullet"/>
      <w:lvlText w:val="-"/>
      <w:lvlJc w:val="left"/>
      <w:pPr>
        <w:ind w:left="1211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5" w15:restartNumberingAfterBreak="0">
    <w:nsid w:val="5D3D48CC"/>
    <w:multiLevelType w:val="hybridMultilevel"/>
    <w:tmpl w:val="0DC48950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>
      <w:start w:val="1"/>
      <w:numFmt w:val="lowerLetter"/>
      <w:lvlText w:val="%2."/>
      <w:lvlJc w:val="left"/>
      <w:pPr>
        <w:ind w:left="1866" w:hanging="360"/>
      </w:pPr>
    </w:lvl>
    <w:lvl w:ilvl="2" w:tplc="0409001B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6CE7221E"/>
    <w:multiLevelType w:val="hybridMultilevel"/>
    <w:tmpl w:val="651C5E7C"/>
    <w:lvl w:ilvl="0" w:tplc="04090019">
      <w:start w:val="1"/>
      <w:numFmt w:val="lowerLetter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6D2D150C"/>
    <w:multiLevelType w:val="hybridMultilevel"/>
    <w:tmpl w:val="3786658A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70193AC2"/>
    <w:multiLevelType w:val="hybridMultilevel"/>
    <w:tmpl w:val="B11AE9C8"/>
    <w:lvl w:ilvl="0" w:tplc="4DFAF84E">
      <w:start w:val="1"/>
      <w:numFmt w:val="decimal"/>
      <w:lvlText w:val="%1."/>
      <w:lvlJc w:val="left"/>
      <w:pPr>
        <w:ind w:left="1287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7AEC0BDE"/>
    <w:multiLevelType w:val="hybridMultilevel"/>
    <w:tmpl w:val="B832EA9E"/>
    <w:lvl w:ilvl="0" w:tplc="DA8841C6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7C61787C"/>
    <w:multiLevelType w:val="hybridMultilevel"/>
    <w:tmpl w:val="F636F6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1"/>
  </w:num>
  <w:num w:numId="3">
    <w:abstractNumId w:val="10"/>
  </w:num>
  <w:num w:numId="4">
    <w:abstractNumId w:val="1"/>
  </w:num>
  <w:num w:numId="5">
    <w:abstractNumId w:val="8"/>
  </w:num>
  <w:num w:numId="6">
    <w:abstractNumId w:val="19"/>
  </w:num>
  <w:num w:numId="7">
    <w:abstractNumId w:val="7"/>
  </w:num>
  <w:num w:numId="8">
    <w:abstractNumId w:val="5"/>
  </w:num>
  <w:num w:numId="9">
    <w:abstractNumId w:val="12"/>
  </w:num>
  <w:num w:numId="10">
    <w:abstractNumId w:val="0"/>
  </w:num>
  <w:num w:numId="11">
    <w:abstractNumId w:val="3"/>
  </w:num>
  <w:num w:numId="12">
    <w:abstractNumId w:val="20"/>
  </w:num>
  <w:num w:numId="13">
    <w:abstractNumId w:val="15"/>
  </w:num>
  <w:num w:numId="14">
    <w:abstractNumId w:val="17"/>
  </w:num>
  <w:num w:numId="15">
    <w:abstractNumId w:val="9"/>
  </w:num>
  <w:num w:numId="16">
    <w:abstractNumId w:val="14"/>
  </w:num>
  <w:num w:numId="17">
    <w:abstractNumId w:val="18"/>
  </w:num>
  <w:num w:numId="18">
    <w:abstractNumId w:val="6"/>
  </w:num>
  <w:num w:numId="19">
    <w:abstractNumId w:val="4"/>
  </w:num>
  <w:num w:numId="20">
    <w:abstractNumId w:val="16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5775A"/>
    <w:rsid w:val="000439D1"/>
    <w:rsid w:val="00057068"/>
    <w:rsid w:val="00064AF5"/>
    <w:rsid w:val="00086568"/>
    <w:rsid w:val="000A100B"/>
    <w:rsid w:val="000A7645"/>
    <w:rsid w:val="000C617A"/>
    <w:rsid w:val="000D1C4B"/>
    <w:rsid w:val="001138F7"/>
    <w:rsid w:val="001334FD"/>
    <w:rsid w:val="00181B0D"/>
    <w:rsid w:val="001939A1"/>
    <w:rsid w:val="001944B6"/>
    <w:rsid w:val="001F197C"/>
    <w:rsid w:val="002308BF"/>
    <w:rsid w:val="00256435"/>
    <w:rsid w:val="002854A6"/>
    <w:rsid w:val="002A03AC"/>
    <w:rsid w:val="002D33B9"/>
    <w:rsid w:val="002D4DDE"/>
    <w:rsid w:val="002E2DC0"/>
    <w:rsid w:val="0030642D"/>
    <w:rsid w:val="003206C9"/>
    <w:rsid w:val="00350007"/>
    <w:rsid w:val="0035616D"/>
    <w:rsid w:val="0035775A"/>
    <w:rsid w:val="00364377"/>
    <w:rsid w:val="003852DF"/>
    <w:rsid w:val="00394CB4"/>
    <w:rsid w:val="003B0F51"/>
    <w:rsid w:val="003E1693"/>
    <w:rsid w:val="003E2D31"/>
    <w:rsid w:val="003E42DF"/>
    <w:rsid w:val="003F45D3"/>
    <w:rsid w:val="00426CF2"/>
    <w:rsid w:val="00433CDE"/>
    <w:rsid w:val="00444EE4"/>
    <w:rsid w:val="00450BD7"/>
    <w:rsid w:val="004613E4"/>
    <w:rsid w:val="00481803"/>
    <w:rsid w:val="004B3759"/>
    <w:rsid w:val="004B4A1F"/>
    <w:rsid w:val="004B79E7"/>
    <w:rsid w:val="00515284"/>
    <w:rsid w:val="00534E30"/>
    <w:rsid w:val="005351F1"/>
    <w:rsid w:val="00541383"/>
    <w:rsid w:val="00554AA9"/>
    <w:rsid w:val="00566EB9"/>
    <w:rsid w:val="00587DEC"/>
    <w:rsid w:val="00592E59"/>
    <w:rsid w:val="005B65E9"/>
    <w:rsid w:val="005C5167"/>
    <w:rsid w:val="005F602A"/>
    <w:rsid w:val="00603A09"/>
    <w:rsid w:val="00603E09"/>
    <w:rsid w:val="00615645"/>
    <w:rsid w:val="0064609E"/>
    <w:rsid w:val="00650C7F"/>
    <w:rsid w:val="00661764"/>
    <w:rsid w:val="00666CA4"/>
    <w:rsid w:val="006710C6"/>
    <w:rsid w:val="006852CA"/>
    <w:rsid w:val="006A669A"/>
    <w:rsid w:val="006A7C21"/>
    <w:rsid w:val="006B077D"/>
    <w:rsid w:val="006D635C"/>
    <w:rsid w:val="006E3115"/>
    <w:rsid w:val="00704D56"/>
    <w:rsid w:val="0072159C"/>
    <w:rsid w:val="00727CD4"/>
    <w:rsid w:val="00730ECC"/>
    <w:rsid w:val="007336AA"/>
    <w:rsid w:val="0073487A"/>
    <w:rsid w:val="00763782"/>
    <w:rsid w:val="007745C8"/>
    <w:rsid w:val="007913B1"/>
    <w:rsid w:val="00797877"/>
    <w:rsid w:val="007A6F9C"/>
    <w:rsid w:val="007C2624"/>
    <w:rsid w:val="007D1A47"/>
    <w:rsid w:val="007D7CCB"/>
    <w:rsid w:val="00800A8E"/>
    <w:rsid w:val="00811749"/>
    <w:rsid w:val="00816604"/>
    <w:rsid w:val="00817A7F"/>
    <w:rsid w:val="008429E0"/>
    <w:rsid w:val="008569DE"/>
    <w:rsid w:val="008935BE"/>
    <w:rsid w:val="008C1374"/>
    <w:rsid w:val="009002BA"/>
    <w:rsid w:val="0090400A"/>
    <w:rsid w:val="00915DFC"/>
    <w:rsid w:val="00930F39"/>
    <w:rsid w:val="009431D6"/>
    <w:rsid w:val="009476AD"/>
    <w:rsid w:val="00965A76"/>
    <w:rsid w:val="00992F5E"/>
    <w:rsid w:val="009A3E69"/>
    <w:rsid w:val="009A4687"/>
    <w:rsid w:val="009B388D"/>
    <w:rsid w:val="009B40D4"/>
    <w:rsid w:val="009B55C7"/>
    <w:rsid w:val="009F48C2"/>
    <w:rsid w:val="009F741C"/>
    <w:rsid w:val="00A071B1"/>
    <w:rsid w:val="00A31F9D"/>
    <w:rsid w:val="00A5218B"/>
    <w:rsid w:val="00A87CAE"/>
    <w:rsid w:val="00AA0477"/>
    <w:rsid w:val="00AA0FC1"/>
    <w:rsid w:val="00AA1CF6"/>
    <w:rsid w:val="00AA2FFC"/>
    <w:rsid w:val="00AC16F6"/>
    <w:rsid w:val="00AD1A72"/>
    <w:rsid w:val="00AD7DEE"/>
    <w:rsid w:val="00AE28E5"/>
    <w:rsid w:val="00B3390E"/>
    <w:rsid w:val="00B3468E"/>
    <w:rsid w:val="00B72303"/>
    <w:rsid w:val="00B92692"/>
    <w:rsid w:val="00BB2176"/>
    <w:rsid w:val="00BC68C7"/>
    <w:rsid w:val="00C00DF9"/>
    <w:rsid w:val="00C17D61"/>
    <w:rsid w:val="00C2552E"/>
    <w:rsid w:val="00C31B8B"/>
    <w:rsid w:val="00C3613F"/>
    <w:rsid w:val="00C562A6"/>
    <w:rsid w:val="00C66DF7"/>
    <w:rsid w:val="00C71057"/>
    <w:rsid w:val="00C872FE"/>
    <w:rsid w:val="00C9318E"/>
    <w:rsid w:val="00CC428C"/>
    <w:rsid w:val="00CF0F85"/>
    <w:rsid w:val="00CF4BCD"/>
    <w:rsid w:val="00D22824"/>
    <w:rsid w:val="00D30CD7"/>
    <w:rsid w:val="00D4523D"/>
    <w:rsid w:val="00D740BD"/>
    <w:rsid w:val="00D90F28"/>
    <w:rsid w:val="00D92721"/>
    <w:rsid w:val="00DB20D9"/>
    <w:rsid w:val="00DE10C3"/>
    <w:rsid w:val="00E016EC"/>
    <w:rsid w:val="00E21327"/>
    <w:rsid w:val="00E31E74"/>
    <w:rsid w:val="00E4332A"/>
    <w:rsid w:val="00E62E4C"/>
    <w:rsid w:val="00E91684"/>
    <w:rsid w:val="00EC3994"/>
    <w:rsid w:val="00ED6440"/>
    <w:rsid w:val="00EE5667"/>
    <w:rsid w:val="00EF0A7D"/>
    <w:rsid w:val="00EF4556"/>
    <w:rsid w:val="00EF66DC"/>
    <w:rsid w:val="00F13CD7"/>
    <w:rsid w:val="00F15127"/>
    <w:rsid w:val="00F22707"/>
    <w:rsid w:val="00F3243A"/>
    <w:rsid w:val="00F32724"/>
    <w:rsid w:val="00F37597"/>
    <w:rsid w:val="00F9000B"/>
    <w:rsid w:val="00FA6931"/>
    <w:rsid w:val="00FA72B7"/>
    <w:rsid w:val="00FB6C6D"/>
    <w:rsid w:val="00FD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DE8D5F3-63B4-456F-84D1-4FC56FC8A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A87C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7CAE"/>
  </w:style>
  <w:style w:type="paragraph" w:styleId="Footer">
    <w:name w:val="footer"/>
    <w:basedOn w:val="Normal"/>
    <w:link w:val="FooterChar"/>
    <w:uiPriority w:val="99"/>
    <w:unhideWhenUsed/>
    <w:rsid w:val="00A87C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7CAE"/>
  </w:style>
  <w:style w:type="table" w:styleId="TableGrid">
    <w:name w:val="Table Grid"/>
    <w:basedOn w:val="TableNormal"/>
    <w:uiPriority w:val="59"/>
    <w:rsid w:val="00AC16F6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6437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002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02BA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92692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F3243A"/>
    <w:pPr>
      <w:spacing w:before="100" w:beforeAutospacing="1" w:after="100" w:afterAutospacing="1"/>
    </w:pPr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3911AD-2060-43E1-B52C-05BA222ACC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7160</TotalTime>
  <Pages>6</Pages>
  <Words>759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LNI</dc:creator>
  <cp:lastModifiedBy>Microsoft account</cp:lastModifiedBy>
  <cp:revision>84</cp:revision>
  <cp:lastPrinted>2022-08-23T03:35:00Z</cp:lastPrinted>
  <dcterms:created xsi:type="dcterms:W3CDTF">2020-10-20T06:39:00Z</dcterms:created>
  <dcterms:modified xsi:type="dcterms:W3CDTF">2022-09-26T15:14:00Z</dcterms:modified>
</cp:coreProperties>
</file>